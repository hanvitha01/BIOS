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E304CB7" w14:textId="77777777" w:rsidR="00DA21EA" w:rsidRDefault="00DA21EA"/>
    <w:p w14:paraId="7DFC0442" w14:textId="77777777" w:rsidR="00DA21EA" w:rsidRDefault="00064CA0">
      <w:pPr>
        <w:pStyle w:val="DateTitlePage"/>
        <w:rPr>
          <w:lang w:eastAsia="en-US"/>
        </w:rPr>
      </w:pPr>
      <w:r>
        <w:rPr>
          <w:noProof/>
          <w:lang w:eastAsia="en-US"/>
        </w:rPr>
        <w:drawing>
          <wp:anchor distT="0" distB="0" distL="114935" distR="114935" simplePos="0" relativeHeight="251657728" behindDoc="0" locked="0" layoutInCell="1" allowOverlap="1" wp14:anchorId="0A0D3104" wp14:editId="371E1090">
            <wp:simplePos x="0" y="0"/>
            <wp:positionH relativeFrom="margin">
              <wp:posOffset>-54610</wp:posOffset>
            </wp:positionH>
            <wp:positionV relativeFrom="paragraph">
              <wp:posOffset>99695</wp:posOffset>
            </wp:positionV>
            <wp:extent cx="4762500" cy="1137285"/>
            <wp:effectExtent l="0" t="0" r="0" b="5715"/>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40" t="-294" r="-40" b="-294"/>
                    <a:stretch>
                      <a:fillRect/>
                    </a:stretch>
                  </pic:blipFill>
                  <pic:spPr bwMode="auto">
                    <a:xfrm>
                      <a:off x="0" y="0"/>
                      <a:ext cx="4762500" cy="11372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83C5AE0" w14:textId="77777777" w:rsidR="00DA21EA" w:rsidRDefault="00DA21EA">
      <w:pPr>
        <w:pStyle w:val="DateTitlePage"/>
        <w:ind w:left="0"/>
        <w:rPr>
          <w:lang w:eastAsia="en-US"/>
        </w:rPr>
      </w:pPr>
    </w:p>
    <w:p w14:paraId="4E7729CD" w14:textId="77777777" w:rsidR="00DA21EA" w:rsidRDefault="00DA21EA">
      <w:pPr>
        <w:pStyle w:val="DateTitlePage"/>
        <w:rPr>
          <w:lang w:eastAsia="en-US"/>
        </w:rPr>
      </w:pPr>
    </w:p>
    <w:p w14:paraId="4C8B82ED" w14:textId="77777777" w:rsidR="00DA21EA" w:rsidRDefault="00DA21EA">
      <w:pPr>
        <w:pStyle w:val="DateTitlePage"/>
      </w:pPr>
    </w:p>
    <w:p w14:paraId="1F2A95B1" w14:textId="77777777" w:rsidR="00DA21EA" w:rsidRDefault="00DA21EA">
      <w:pPr>
        <w:pStyle w:val="DateTitlePage"/>
      </w:pPr>
    </w:p>
    <w:p w14:paraId="3FBD67BD" w14:textId="77777777" w:rsidR="00DA21EA" w:rsidRDefault="00DA21EA">
      <w:pPr>
        <w:pStyle w:val="DocTitle"/>
      </w:pPr>
    </w:p>
    <w:p w14:paraId="60419F97" w14:textId="18D21A3E" w:rsidR="00DA21EA" w:rsidRPr="00640936" w:rsidRDefault="007418D4">
      <w:pPr>
        <w:pStyle w:val="DocTitle"/>
        <w:rPr>
          <w:color w:val="000000"/>
        </w:rPr>
      </w:pPr>
      <w:r w:rsidRPr="007418D4">
        <w:rPr>
          <w:color w:val="000000"/>
        </w:rPr>
        <w:t xml:space="preserve">InsydeH2O® </w:t>
      </w:r>
      <w:r>
        <w:rPr>
          <w:color w:val="000000"/>
        </w:rPr>
        <w:t>Eagle Stream</w:t>
      </w:r>
      <w:r w:rsidRPr="007418D4">
        <w:rPr>
          <w:color w:val="000000"/>
        </w:rPr>
        <w:t xml:space="preserve"> 5.4 OEM Customization Guide</w:t>
      </w:r>
    </w:p>
    <w:p w14:paraId="50944D34" w14:textId="77777777" w:rsidR="00DA21EA" w:rsidRDefault="00DA21EA">
      <w:pPr>
        <w:pStyle w:val="DateTitlePage"/>
        <w:rPr>
          <w:color w:val="auto"/>
        </w:rPr>
      </w:pPr>
    </w:p>
    <w:p w14:paraId="6462AC90" w14:textId="77777777" w:rsidR="00DA21EA" w:rsidRDefault="00DA21EA">
      <w:pPr>
        <w:pStyle w:val="DateTitlePage"/>
        <w:rPr>
          <w:color w:val="auto"/>
        </w:rPr>
      </w:pPr>
    </w:p>
    <w:p w14:paraId="38830700" w14:textId="11898A6B" w:rsidR="00DA21EA" w:rsidRPr="00640936" w:rsidRDefault="00DA21EA">
      <w:pPr>
        <w:pStyle w:val="DateTitlePage"/>
        <w:ind w:left="0"/>
      </w:pPr>
      <w:r w:rsidRPr="00640936">
        <w:rPr>
          <w:color w:val="auto"/>
        </w:rPr>
        <w:t xml:space="preserve">Revision </w:t>
      </w:r>
      <w:r w:rsidR="007418D4">
        <w:rPr>
          <w:color w:val="auto"/>
        </w:rPr>
        <w:t>0</w:t>
      </w:r>
      <w:r w:rsidRPr="00640936">
        <w:rPr>
          <w:color w:val="auto"/>
        </w:rPr>
        <w:t>.</w:t>
      </w:r>
      <w:r w:rsidR="00423230">
        <w:rPr>
          <w:color w:val="auto"/>
        </w:rPr>
        <w:t>2</w:t>
      </w:r>
    </w:p>
    <w:p w14:paraId="15B05A0D" w14:textId="4825BE3B" w:rsidR="00DA21EA" w:rsidRPr="00640936" w:rsidRDefault="00423230" w:rsidP="00640936">
      <w:pPr>
        <w:pStyle w:val="DateTitlePage"/>
        <w:ind w:left="0"/>
      </w:pPr>
      <w:r>
        <w:rPr>
          <w:color w:val="auto"/>
        </w:rPr>
        <w:t>September</w:t>
      </w:r>
      <w:r w:rsidR="00DA21EA" w:rsidRPr="00640936">
        <w:rPr>
          <w:color w:val="auto"/>
        </w:rPr>
        <w:t xml:space="preserve"> </w:t>
      </w:r>
      <w:r w:rsidR="007418D4">
        <w:rPr>
          <w:color w:val="auto"/>
        </w:rPr>
        <w:t>202</w:t>
      </w:r>
      <w:r>
        <w:rPr>
          <w:color w:val="auto"/>
        </w:rPr>
        <w:t>4</w:t>
      </w:r>
      <w:r w:rsidR="00DA21EA" w:rsidRPr="00640936">
        <w:rPr>
          <w:color w:val="auto"/>
        </w:rPr>
        <w:t xml:space="preserve"> </w:t>
      </w:r>
    </w:p>
    <w:p w14:paraId="297B7067" w14:textId="77777777" w:rsidR="00DA21EA" w:rsidRDefault="00064CA0" w:rsidP="00640936">
      <w:pPr>
        <w:pStyle w:val="DateTitlePage"/>
        <w:ind w:left="0"/>
        <w:rPr>
          <w:b w:val="0"/>
          <w:color w:val="FF0000"/>
        </w:rPr>
      </w:pPr>
      <w:r w:rsidRPr="00A54152">
        <w:rPr>
          <w:noProof/>
          <w:lang w:eastAsia="en-US"/>
        </w:rPr>
        <w:drawing>
          <wp:inline distT="0" distB="0" distL="0" distR="0" wp14:anchorId="176E414D" wp14:editId="02655AE7">
            <wp:extent cx="904240" cy="904240"/>
            <wp:effectExtent l="0" t="0" r="0" b="0"/>
            <wp:docPr id="3" name="Picture 16" descr="Company-Confi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pany-Confidenti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4240" cy="904240"/>
                    </a:xfrm>
                    <a:prstGeom prst="rect">
                      <a:avLst/>
                    </a:prstGeom>
                    <a:noFill/>
                    <a:ln>
                      <a:noFill/>
                    </a:ln>
                  </pic:spPr>
                </pic:pic>
              </a:graphicData>
            </a:graphic>
          </wp:inline>
        </w:drawing>
      </w:r>
    </w:p>
    <w:p w14:paraId="7F93E46C" w14:textId="77777777" w:rsidR="00DA21EA" w:rsidRDefault="00DA21EA" w:rsidP="00640936">
      <w:pPr>
        <w:pStyle w:val="DateTitlePage"/>
        <w:ind w:left="0"/>
      </w:pPr>
    </w:p>
    <w:p w14:paraId="67AF0E99" w14:textId="77777777" w:rsidR="00DA21EA" w:rsidRDefault="00DA21EA" w:rsidP="00640936">
      <w:pPr>
        <w:pStyle w:val="DateTitlePage"/>
        <w:ind w:left="0"/>
      </w:pPr>
    </w:p>
    <w:p w14:paraId="41CFFE17" w14:textId="77777777" w:rsidR="00DA21EA" w:rsidRDefault="00DA21EA">
      <w:pPr>
        <w:pStyle w:val="Body"/>
      </w:pPr>
    </w:p>
    <w:p w14:paraId="63539185" w14:textId="77777777" w:rsidR="00DA21EA" w:rsidRDefault="00DA21EA">
      <w:pPr>
        <w:pStyle w:val="Body"/>
      </w:pPr>
    </w:p>
    <w:p w14:paraId="18027B01" w14:textId="77777777" w:rsidR="00DA21EA" w:rsidRDefault="00DA21EA">
      <w:pPr>
        <w:pStyle w:val="Body"/>
      </w:pPr>
    </w:p>
    <w:p w14:paraId="3235871E" w14:textId="77777777" w:rsidR="00DA21EA" w:rsidRDefault="00DA21EA">
      <w:pPr>
        <w:pStyle w:val="Body"/>
      </w:pPr>
    </w:p>
    <w:p w14:paraId="4A8D54C0" w14:textId="77777777" w:rsidR="00DA21EA" w:rsidRDefault="00DA21EA">
      <w:pPr>
        <w:pStyle w:val="Body"/>
      </w:pPr>
    </w:p>
    <w:p w14:paraId="2AF93533" w14:textId="77777777" w:rsidR="00DA21EA" w:rsidRDefault="00DA21EA">
      <w:pPr>
        <w:pStyle w:val="Body"/>
      </w:pPr>
    </w:p>
    <w:p w14:paraId="357AAB23" w14:textId="77777777" w:rsidR="00DA21EA" w:rsidRDefault="00DA21EA">
      <w:pPr>
        <w:pStyle w:val="Body"/>
      </w:pPr>
    </w:p>
    <w:p w14:paraId="3E042DBD" w14:textId="77777777" w:rsidR="00DA21EA" w:rsidRDefault="00DA21EA">
      <w:pPr>
        <w:pStyle w:val="Body"/>
      </w:pPr>
    </w:p>
    <w:p w14:paraId="415B8533" w14:textId="77777777" w:rsidR="00DA21EA" w:rsidRDefault="00DA21EA">
      <w:pPr>
        <w:pStyle w:val="Body"/>
      </w:pPr>
    </w:p>
    <w:p w14:paraId="6F11D1B0" w14:textId="77777777" w:rsidR="00DA21EA" w:rsidRDefault="00DA21EA">
      <w:pPr>
        <w:pStyle w:val="Body"/>
      </w:pPr>
    </w:p>
    <w:p w14:paraId="19A636D0" w14:textId="77777777" w:rsidR="00DA21EA" w:rsidRDefault="00DA21EA">
      <w:pPr>
        <w:pStyle w:val="Body"/>
      </w:pPr>
    </w:p>
    <w:p w14:paraId="1891965E" w14:textId="77777777" w:rsidR="00DA21EA" w:rsidRDefault="00DA21EA">
      <w:pPr>
        <w:pStyle w:val="Body"/>
      </w:pPr>
    </w:p>
    <w:p w14:paraId="24424E98" w14:textId="77777777" w:rsidR="00DA21EA" w:rsidRDefault="00DA21EA">
      <w:pPr>
        <w:pStyle w:val="Body"/>
      </w:pPr>
    </w:p>
    <w:p w14:paraId="3738126E" w14:textId="70EA15CB" w:rsidR="00DA21EA" w:rsidRDefault="001A5462">
      <w:pPr>
        <w:pStyle w:val="Body"/>
      </w:pPr>
      <w:r>
        <w:lastRenderedPageBreak/>
        <w:t>Copyright (c) 2019</w:t>
      </w:r>
      <w:r w:rsidR="007418D4">
        <w:t xml:space="preserve"> - 202</w:t>
      </w:r>
      <w:r w:rsidR="00423230">
        <w:t>4</w:t>
      </w:r>
      <w:r w:rsidR="00DA21EA">
        <w:t>, All Rights Reserved. Insyde Software.</w:t>
      </w:r>
    </w:p>
    <w:p w14:paraId="7D27D53B" w14:textId="77777777" w:rsidR="00DA21EA" w:rsidRDefault="00DA21EA">
      <w:pPr>
        <w:pStyle w:val="Body"/>
      </w:pPr>
      <w:r>
        <w:t>No part of this publication may be reproduced, transmitted, transcribed, stored in a retrieval system, or translated into any language or computer language, in any form, or by any means, electronic, mechanical, magnetic, optical, chemical, manual or otherwise, without the prior written permission of Insyde Software Corp.</w:t>
      </w:r>
    </w:p>
    <w:p w14:paraId="7C2C3F60" w14:textId="77777777" w:rsidR="00DA21EA" w:rsidRDefault="00DA21EA">
      <w:pPr>
        <w:pStyle w:val="StyleSubHeadingAccent6"/>
      </w:pPr>
      <w:r>
        <w:t>Disclaimer</w:t>
      </w:r>
    </w:p>
    <w:p w14:paraId="48884B52" w14:textId="77777777" w:rsidR="00DA21EA" w:rsidRDefault="00DA21EA">
      <w:pPr>
        <w:pStyle w:val="Body"/>
      </w:pPr>
      <w:r>
        <w:t>Insyde Software provides this document and the programs "as is" without warranty of any kind, either expressed or implied, including, but not limited to, the implied warranties of merchantability or fitness for a particular purpose.</w:t>
      </w:r>
    </w:p>
    <w:p w14:paraId="2FBE75F6" w14:textId="77777777" w:rsidR="00DA21EA" w:rsidRDefault="00DA21EA">
      <w:pPr>
        <w:pStyle w:val="Body"/>
      </w:pPr>
      <w:r>
        <w:t>This document could contain technical inaccuracies or typographical errors. Changes are periodically made to the information herein; these changes will be incorporated in future revisions of this document. Insyde Software is under no obligation to notify any person of the changes.</w:t>
      </w:r>
    </w:p>
    <w:p w14:paraId="38C02ACB" w14:textId="77777777" w:rsidR="00DA21EA" w:rsidRDefault="00DA21EA">
      <w:pPr>
        <w:pStyle w:val="Body"/>
      </w:pPr>
      <w:r>
        <w:t>The following trademarks are used in this document:</w:t>
      </w:r>
    </w:p>
    <w:p w14:paraId="3F369213" w14:textId="77777777" w:rsidR="00DA21EA" w:rsidRDefault="00DA21EA">
      <w:pPr>
        <w:pStyle w:val="Body"/>
      </w:pPr>
      <w:r>
        <w:t>Insyde and InsydeH2O are registered trademarks or trademarks of Insyde Software. All other trademarks or trade names are property of their respective holders.</w:t>
      </w:r>
    </w:p>
    <w:p w14:paraId="2B8EC50F" w14:textId="77777777" w:rsidR="00DA21EA" w:rsidRPr="00000FD1" w:rsidRDefault="00DA21EA">
      <w:pPr>
        <w:pStyle w:val="HeadingTOC"/>
        <w:rPr>
          <w:i w:val="0"/>
        </w:rPr>
      </w:pPr>
      <w:r w:rsidRPr="00000FD1">
        <w:rPr>
          <w:i w:val="0"/>
        </w:rPr>
        <w:lastRenderedPageBreak/>
        <w:t>Contents</w:t>
      </w:r>
    </w:p>
    <w:sdt>
      <w:sdtPr>
        <w:rPr>
          <w:rFonts w:asciiTheme="majorHAnsi" w:eastAsiaTheme="majorEastAsia" w:hAnsiTheme="majorHAnsi" w:cstheme="majorBidi"/>
          <w:color w:val="2E74B5" w:themeColor="accent1" w:themeShade="BF"/>
          <w:sz w:val="32"/>
          <w:szCs w:val="32"/>
          <w:lang w:val="zh-TW" w:eastAsia="zh-TW"/>
        </w:rPr>
        <w:id w:val="866097848"/>
        <w:docPartObj>
          <w:docPartGallery w:val="Table of Contents"/>
          <w:docPartUnique/>
        </w:docPartObj>
      </w:sdtPr>
      <w:sdtEndPr>
        <w:rPr>
          <w:rFonts w:ascii="Verdana" w:eastAsiaTheme="minorEastAsia" w:hAnsi="Verdana" w:cs="Verdana"/>
          <w:b/>
          <w:bCs/>
          <w:color w:val="auto"/>
          <w:sz w:val="18"/>
          <w:szCs w:val="20"/>
          <w:lang w:eastAsia="zh-CN"/>
        </w:rPr>
      </w:sdtEndPr>
      <w:sdtContent>
        <w:p w14:paraId="4274538E" w14:textId="0730D063" w:rsidR="00E934F1" w:rsidRDefault="00437C6B">
          <w:pPr>
            <w:pStyle w:val="11"/>
            <w:rPr>
              <w:rFonts w:asciiTheme="minorHAnsi" w:hAnsiTheme="minorHAnsi" w:cstheme="minorBidi"/>
              <w:noProof/>
              <w:color w:val="auto"/>
              <w:kern w:val="2"/>
              <w:sz w:val="24"/>
              <w:szCs w:val="22"/>
              <w:lang w:eastAsia="zh-TW"/>
            </w:rPr>
          </w:pPr>
          <w:r>
            <w:fldChar w:fldCharType="begin"/>
          </w:r>
          <w:r>
            <w:instrText xml:space="preserve"> TOC \o "1-3" \h \z \u </w:instrText>
          </w:r>
          <w:r>
            <w:fldChar w:fldCharType="separate"/>
          </w:r>
          <w:hyperlink w:anchor="_Toc62059294" w:history="1">
            <w:r w:rsidR="00E934F1" w:rsidRPr="00606723">
              <w:rPr>
                <w:rStyle w:val="a4"/>
                <w:noProof/>
              </w:rPr>
              <w:t>1</w:t>
            </w:r>
            <w:r w:rsidR="00E934F1">
              <w:rPr>
                <w:rFonts w:asciiTheme="minorHAnsi" w:hAnsiTheme="minorHAnsi" w:cstheme="minorBidi"/>
                <w:noProof/>
                <w:color w:val="auto"/>
                <w:kern w:val="2"/>
                <w:sz w:val="24"/>
                <w:szCs w:val="22"/>
                <w:lang w:eastAsia="zh-TW"/>
              </w:rPr>
              <w:tab/>
            </w:r>
            <w:r w:rsidR="00E934F1" w:rsidRPr="00606723">
              <w:rPr>
                <w:rStyle w:val="a4"/>
                <w:noProof/>
              </w:rPr>
              <w:t>Introduction</w:t>
            </w:r>
            <w:r w:rsidR="00E934F1">
              <w:rPr>
                <w:noProof/>
                <w:webHidden/>
              </w:rPr>
              <w:tab/>
            </w:r>
            <w:r w:rsidR="00E934F1">
              <w:rPr>
                <w:noProof/>
                <w:webHidden/>
              </w:rPr>
              <w:fldChar w:fldCharType="begin"/>
            </w:r>
            <w:r w:rsidR="00E934F1">
              <w:rPr>
                <w:noProof/>
                <w:webHidden/>
              </w:rPr>
              <w:instrText xml:space="preserve"> PAGEREF _Toc62059294 \h </w:instrText>
            </w:r>
            <w:r w:rsidR="00E934F1">
              <w:rPr>
                <w:noProof/>
                <w:webHidden/>
              </w:rPr>
            </w:r>
            <w:r w:rsidR="00E934F1">
              <w:rPr>
                <w:noProof/>
                <w:webHidden/>
              </w:rPr>
              <w:fldChar w:fldCharType="separate"/>
            </w:r>
            <w:r w:rsidR="009D53C3">
              <w:rPr>
                <w:noProof/>
                <w:webHidden/>
              </w:rPr>
              <w:t>6</w:t>
            </w:r>
            <w:r w:rsidR="00E934F1">
              <w:rPr>
                <w:noProof/>
                <w:webHidden/>
              </w:rPr>
              <w:fldChar w:fldCharType="end"/>
            </w:r>
          </w:hyperlink>
        </w:p>
        <w:p w14:paraId="03B64715" w14:textId="01169B8E" w:rsidR="00E934F1" w:rsidRDefault="00000000">
          <w:pPr>
            <w:pStyle w:val="11"/>
            <w:rPr>
              <w:rFonts w:asciiTheme="minorHAnsi" w:hAnsiTheme="minorHAnsi" w:cstheme="minorBidi"/>
              <w:noProof/>
              <w:color w:val="auto"/>
              <w:kern w:val="2"/>
              <w:sz w:val="24"/>
              <w:szCs w:val="22"/>
              <w:lang w:eastAsia="zh-TW"/>
            </w:rPr>
          </w:pPr>
          <w:hyperlink w:anchor="_Toc62059295" w:history="1">
            <w:r w:rsidR="00E934F1" w:rsidRPr="00606723">
              <w:rPr>
                <w:rStyle w:val="a4"/>
                <w:noProof/>
              </w:rPr>
              <w:t>2</w:t>
            </w:r>
            <w:r w:rsidR="00E934F1">
              <w:rPr>
                <w:rFonts w:asciiTheme="minorHAnsi" w:hAnsiTheme="minorHAnsi" w:cstheme="minorBidi"/>
                <w:noProof/>
                <w:color w:val="auto"/>
                <w:kern w:val="2"/>
                <w:sz w:val="24"/>
                <w:szCs w:val="22"/>
                <w:lang w:eastAsia="zh-TW"/>
              </w:rPr>
              <w:tab/>
            </w:r>
            <w:r w:rsidR="00E934F1" w:rsidRPr="00606723">
              <w:rPr>
                <w:rStyle w:val="a4"/>
                <w:noProof/>
              </w:rPr>
              <w:t>Project Porting Rule</w:t>
            </w:r>
            <w:r w:rsidR="00E934F1">
              <w:rPr>
                <w:noProof/>
                <w:webHidden/>
              </w:rPr>
              <w:tab/>
            </w:r>
            <w:r w:rsidR="00E934F1">
              <w:rPr>
                <w:noProof/>
                <w:webHidden/>
              </w:rPr>
              <w:fldChar w:fldCharType="begin"/>
            </w:r>
            <w:r w:rsidR="00E934F1">
              <w:rPr>
                <w:noProof/>
                <w:webHidden/>
              </w:rPr>
              <w:instrText xml:space="preserve"> PAGEREF _Toc62059295 \h </w:instrText>
            </w:r>
            <w:r w:rsidR="00E934F1">
              <w:rPr>
                <w:noProof/>
                <w:webHidden/>
              </w:rPr>
            </w:r>
            <w:r w:rsidR="00E934F1">
              <w:rPr>
                <w:noProof/>
                <w:webHidden/>
              </w:rPr>
              <w:fldChar w:fldCharType="separate"/>
            </w:r>
            <w:r w:rsidR="009D53C3">
              <w:rPr>
                <w:noProof/>
                <w:webHidden/>
              </w:rPr>
              <w:t>7</w:t>
            </w:r>
            <w:r w:rsidR="00E934F1">
              <w:rPr>
                <w:noProof/>
                <w:webHidden/>
              </w:rPr>
              <w:fldChar w:fldCharType="end"/>
            </w:r>
          </w:hyperlink>
        </w:p>
        <w:p w14:paraId="02D1919A" w14:textId="32AFAFCA"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296" w:history="1">
            <w:r w:rsidR="00E934F1" w:rsidRPr="00606723">
              <w:rPr>
                <w:rStyle w:val="a4"/>
                <w:noProof/>
              </w:rPr>
              <w:t>2.1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How to modify Kernel/Chipset code</w:t>
            </w:r>
            <w:r w:rsidR="00E934F1">
              <w:rPr>
                <w:noProof/>
                <w:webHidden/>
              </w:rPr>
              <w:tab/>
            </w:r>
            <w:r w:rsidR="00E934F1">
              <w:rPr>
                <w:noProof/>
                <w:webHidden/>
              </w:rPr>
              <w:fldChar w:fldCharType="begin"/>
            </w:r>
            <w:r w:rsidR="00E934F1">
              <w:rPr>
                <w:noProof/>
                <w:webHidden/>
              </w:rPr>
              <w:instrText xml:space="preserve"> PAGEREF _Toc62059296 \h </w:instrText>
            </w:r>
            <w:r w:rsidR="00E934F1">
              <w:rPr>
                <w:noProof/>
                <w:webHidden/>
              </w:rPr>
            </w:r>
            <w:r w:rsidR="00E934F1">
              <w:rPr>
                <w:noProof/>
                <w:webHidden/>
              </w:rPr>
              <w:fldChar w:fldCharType="separate"/>
            </w:r>
            <w:r w:rsidR="009D53C3">
              <w:rPr>
                <w:noProof/>
                <w:webHidden/>
              </w:rPr>
              <w:t>7</w:t>
            </w:r>
            <w:r w:rsidR="00E934F1">
              <w:rPr>
                <w:noProof/>
                <w:webHidden/>
              </w:rPr>
              <w:fldChar w:fldCharType="end"/>
            </w:r>
          </w:hyperlink>
        </w:p>
        <w:p w14:paraId="3CCB716D" w14:textId="6D107955"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297" w:history="1">
            <w:r w:rsidR="00E934F1" w:rsidRPr="00606723">
              <w:rPr>
                <w:rStyle w:val="a4"/>
                <w:noProof/>
              </w:rPr>
              <w:t>2.2</w:t>
            </w:r>
            <w:r w:rsidR="00E934F1">
              <w:rPr>
                <w:rFonts w:asciiTheme="minorHAnsi" w:hAnsiTheme="minorHAnsi" w:cstheme="minorBidi"/>
                <w:noProof/>
                <w:color w:val="auto"/>
                <w:kern w:val="2"/>
                <w:sz w:val="24"/>
                <w:szCs w:val="22"/>
                <w:lang w:eastAsia="zh-TW"/>
              </w:rPr>
              <w:tab/>
            </w:r>
            <w:r w:rsidR="00E934F1" w:rsidRPr="00606723">
              <w:rPr>
                <w:rStyle w:val="a4"/>
                <w:noProof/>
              </w:rPr>
              <w:t>Modify Intel reference code and Feedback</w:t>
            </w:r>
            <w:r w:rsidR="00E934F1">
              <w:rPr>
                <w:noProof/>
                <w:webHidden/>
              </w:rPr>
              <w:tab/>
            </w:r>
            <w:r w:rsidR="00E934F1">
              <w:rPr>
                <w:noProof/>
                <w:webHidden/>
              </w:rPr>
              <w:fldChar w:fldCharType="begin"/>
            </w:r>
            <w:r w:rsidR="00E934F1">
              <w:rPr>
                <w:noProof/>
                <w:webHidden/>
              </w:rPr>
              <w:instrText xml:space="preserve"> PAGEREF _Toc62059297 \h </w:instrText>
            </w:r>
            <w:r w:rsidR="00E934F1">
              <w:rPr>
                <w:noProof/>
                <w:webHidden/>
              </w:rPr>
            </w:r>
            <w:r w:rsidR="00E934F1">
              <w:rPr>
                <w:noProof/>
                <w:webHidden/>
              </w:rPr>
              <w:fldChar w:fldCharType="separate"/>
            </w:r>
            <w:r w:rsidR="009D53C3">
              <w:rPr>
                <w:noProof/>
                <w:webHidden/>
              </w:rPr>
              <w:t>7</w:t>
            </w:r>
            <w:r w:rsidR="00E934F1">
              <w:rPr>
                <w:noProof/>
                <w:webHidden/>
              </w:rPr>
              <w:fldChar w:fldCharType="end"/>
            </w:r>
          </w:hyperlink>
        </w:p>
        <w:p w14:paraId="63CB2A14" w14:textId="53C7CEE6" w:rsidR="00E934F1" w:rsidRDefault="00000000">
          <w:pPr>
            <w:pStyle w:val="11"/>
            <w:rPr>
              <w:rFonts w:asciiTheme="minorHAnsi" w:hAnsiTheme="minorHAnsi" w:cstheme="minorBidi"/>
              <w:noProof/>
              <w:color w:val="auto"/>
              <w:kern w:val="2"/>
              <w:sz w:val="24"/>
              <w:szCs w:val="22"/>
              <w:lang w:eastAsia="zh-TW"/>
            </w:rPr>
          </w:pPr>
          <w:hyperlink w:anchor="_Toc62059298" w:history="1">
            <w:r w:rsidR="00E934F1" w:rsidRPr="00606723">
              <w:rPr>
                <w:rStyle w:val="a4"/>
                <w:noProof/>
              </w:rPr>
              <w:t>3</w:t>
            </w:r>
            <w:r w:rsidR="00E934F1">
              <w:rPr>
                <w:rFonts w:asciiTheme="minorHAnsi" w:hAnsiTheme="minorHAnsi" w:cstheme="minorBidi"/>
                <w:noProof/>
                <w:color w:val="auto"/>
                <w:kern w:val="2"/>
                <w:sz w:val="24"/>
                <w:szCs w:val="22"/>
                <w:lang w:eastAsia="zh-TW"/>
              </w:rPr>
              <w:tab/>
            </w:r>
            <w:r w:rsidR="00E934F1" w:rsidRPr="00606723">
              <w:rPr>
                <w:rStyle w:val="a4"/>
                <w:noProof/>
              </w:rPr>
              <w:t>Project Build</w:t>
            </w:r>
            <w:r w:rsidR="00E934F1">
              <w:rPr>
                <w:noProof/>
                <w:webHidden/>
              </w:rPr>
              <w:tab/>
            </w:r>
            <w:r w:rsidR="00E934F1">
              <w:rPr>
                <w:noProof/>
                <w:webHidden/>
              </w:rPr>
              <w:fldChar w:fldCharType="begin"/>
            </w:r>
            <w:r w:rsidR="00E934F1">
              <w:rPr>
                <w:noProof/>
                <w:webHidden/>
              </w:rPr>
              <w:instrText xml:space="preserve"> PAGEREF _Toc62059298 \h </w:instrText>
            </w:r>
            <w:r w:rsidR="00E934F1">
              <w:rPr>
                <w:noProof/>
                <w:webHidden/>
              </w:rPr>
            </w:r>
            <w:r w:rsidR="00E934F1">
              <w:rPr>
                <w:noProof/>
                <w:webHidden/>
              </w:rPr>
              <w:fldChar w:fldCharType="separate"/>
            </w:r>
            <w:r w:rsidR="009D53C3">
              <w:rPr>
                <w:noProof/>
                <w:webHidden/>
              </w:rPr>
              <w:t>8</w:t>
            </w:r>
            <w:r w:rsidR="00E934F1">
              <w:rPr>
                <w:noProof/>
                <w:webHidden/>
              </w:rPr>
              <w:fldChar w:fldCharType="end"/>
            </w:r>
          </w:hyperlink>
        </w:p>
        <w:p w14:paraId="041A3D0D" w14:textId="7E2F4086"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299" w:history="1">
            <w:r w:rsidR="00E934F1" w:rsidRPr="00606723">
              <w:rPr>
                <w:rStyle w:val="a4"/>
                <w:noProof/>
              </w:rPr>
              <w:t>3.1</w:t>
            </w:r>
            <w:r w:rsidR="00E934F1">
              <w:rPr>
                <w:rFonts w:asciiTheme="minorHAnsi" w:hAnsiTheme="minorHAnsi" w:cstheme="minorBidi"/>
                <w:noProof/>
                <w:color w:val="auto"/>
                <w:kern w:val="2"/>
                <w:sz w:val="24"/>
                <w:szCs w:val="22"/>
                <w:lang w:eastAsia="zh-TW"/>
              </w:rPr>
              <w:tab/>
            </w:r>
            <w:r w:rsidR="00E934F1" w:rsidRPr="00606723">
              <w:rPr>
                <w:rStyle w:val="a4"/>
                <w:noProof/>
              </w:rPr>
              <w:t>Separate schematics specific design into BoardNameBoardPkg</w:t>
            </w:r>
            <w:r w:rsidR="00E934F1">
              <w:rPr>
                <w:noProof/>
                <w:webHidden/>
              </w:rPr>
              <w:tab/>
            </w:r>
            <w:r w:rsidR="00E934F1">
              <w:rPr>
                <w:noProof/>
                <w:webHidden/>
              </w:rPr>
              <w:fldChar w:fldCharType="begin"/>
            </w:r>
            <w:r w:rsidR="00E934F1">
              <w:rPr>
                <w:noProof/>
                <w:webHidden/>
              </w:rPr>
              <w:instrText xml:space="preserve"> PAGEREF _Toc62059299 \h </w:instrText>
            </w:r>
            <w:r w:rsidR="00E934F1">
              <w:rPr>
                <w:noProof/>
                <w:webHidden/>
              </w:rPr>
            </w:r>
            <w:r w:rsidR="00E934F1">
              <w:rPr>
                <w:noProof/>
                <w:webHidden/>
              </w:rPr>
              <w:fldChar w:fldCharType="separate"/>
            </w:r>
            <w:r w:rsidR="009D53C3">
              <w:rPr>
                <w:noProof/>
                <w:webHidden/>
              </w:rPr>
              <w:t>8</w:t>
            </w:r>
            <w:r w:rsidR="00E934F1">
              <w:rPr>
                <w:noProof/>
                <w:webHidden/>
              </w:rPr>
              <w:fldChar w:fldCharType="end"/>
            </w:r>
          </w:hyperlink>
        </w:p>
        <w:p w14:paraId="7DA4D1E4" w14:textId="144216C0"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00" w:history="1">
            <w:r w:rsidR="00E934F1" w:rsidRPr="00606723">
              <w:rPr>
                <w:rStyle w:val="a4"/>
                <w:noProof/>
              </w:rPr>
              <w:t>3.2</w:t>
            </w:r>
            <w:r w:rsidR="00E934F1">
              <w:rPr>
                <w:rFonts w:asciiTheme="minorHAnsi" w:hAnsiTheme="minorHAnsi" w:cstheme="minorBidi"/>
                <w:noProof/>
                <w:color w:val="auto"/>
                <w:kern w:val="2"/>
                <w:sz w:val="24"/>
                <w:szCs w:val="22"/>
                <w:lang w:eastAsia="zh-TW"/>
              </w:rPr>
              <w:tab/>
            </w:r>
            <w:r w:rsidR="00E934F1" w:rsidRPr="00606723">
              <w:rPr>
                <w:rStyle w:val="a4"/>
                <w:noProof/>
              </w:rPr>
              <w:t>OEM should copy the CRB BoardNameBoardPkg as a reference</w:t>
            </w:r>
            <w:r w:rsidR="00E934F1">
              <w:rPr>
                <w:noProof/>
                <w:webHidden/>
              </w:rPr>
              <w:tab/>
            </w:r>
            <w:r w:rsidR="00E934F1">
              <w:rPr>
                <w:noProof/>
                <w:webHidden/>
              </w:rPr>
              <w:fldChar w:fldCharType="begin"/>
            </w:r>
            <w:r w:rsidR="00E934F1">
              <w:rPr>
                <w:noProof/>
                <w:webHidden/>
              </w:rPr>
              <w:instrText xml:space="preserve"> PAGEREF _Toc62059300 \h </w:instrText>
            </w:r>
            <w:r w:rsidR="00E934F1">
              <w:rPr>
                <w:noProof/>
                <w:webHidden/>
              </w:rPr>
            </w:r>
            <w:r w:rsidR="00E934F1">
              <w:rPr>
                <w:noProof/>
                <w:webHidden/>
              </w:rPr>
              <w:fldChar w:fldCharType="separate"/>
            </w:r>
            <w:r w:rsidR="009D53C3">
              <w:rPr>
                <w:noProof/>
                <w:webHidden/>
              </w:rPr>
              <w:t>8</w:t>
            </w:r>
            <w:r w:rsidR="00E934F1">
              <w:rPr>
                <w:noProof/>
                <w:webHidden/>
              </w:rPr>
              <w:fldChar w:fldCharType="end"/>
            </w:r>
          </w:hyperlink>
        </w:p>
        <w:p w14:paraId="3715248B" w14:textId="3FE41F39" w:rsidR="00E934F1" w:rsidRDefault="00000000">
          <w:pPr>
            <w:pStyle w:val="11"/>
            <w:rPr>
              <w:rFonts w:asciiTheme="minorHAnsi" w:hAnsiTheme="minorHAnsi" w:cstheme="minorBidi"/>
              <w:noProof/>
              <w:color w:val="auto"/>
              <w:kern w:val="2"/>
              <w:sz w:val="24"/>
              <w:szCs w:val="22"/>
              <w:lang w:eastAsia="zh-TW"/>
            </w:rPr>
          </w:pPr>
          <w:hyperlink w:anchor="_Toc62059301" w:history="1">
            <w:r w:rsidR="00E934F1" w:rsidRPr="00606723">
              <w:rPr>
                <w:rStyle w:val="a4"/>
                <w:noProof/>
              </w:rPr>
              <w:t>4</w:t>
            </w:r>
            <w:r w:rsidR="00E934F1">
              <w:rPr>
                <w:rFonts w:asciiTheme="minorHAnsi" w:hAnsiTheme="minorHAnsi" w:cstheme="minorBidi"/>
                <w:noProof/>
                <w:color w:val="auto"/>
                <w:kern w:val="2"/>
                <w:sz w:val="24"/>
                <w:szCs w:val="22"/>
                <w:lang w:eastAsia="zh-TW"/>
              </w:rPr>
              <w:tab/>
            </w:r>
            <w:r w:rsidR="00E934F1" w:rsidRPr="00606723">
              <w:rPr>
                <w:rStyle w:val="a4"/>
                <w:noProof/>
              </w:rPr>
              <w:t>Programming Platform Control Hub GPIO Pin</w:t>
            </w:r>
            <w:r w:rsidR="00E934F1">
              <w:rPr>
                <w:noProof/>
                <w:webHidden/>
              </w:rPr>
              <w:tab/>
            </w:r>
            <w:r w:rsidR="00E934F1">
              <w:rPr>
                <w:noProof/>
                <w:webHidden/>
              </w:rPr>
              <w:fldChar w:fldCharType="begin"/>
            </w:r>
            <w:r w:rsidR="00E934F1">
              <w:rPr>
                <w:noProof/>
                <w:webHidden/>
              </w:rPr>
              <w:instrText xml:space="preserve"> PAGEREF _Toc62059301 \h </w:instrText>
            </w:r>
            <w:r w:rsidR="00E934F1">
              <w:rPr>
                <w:noProof/>
                <w:webHidden/>
              </w:rPr>
            </w:r>
            <w:r w:rsidR="00E934F1">
              <w:rPr>
                <w:noProof/>
                <w:webHidden/>
              </w:rPr>
              <w:fldChar w:fldCharType="separate"/>
            </w:r>
            <w:r w:rsidR="009D53C3">
              <w:rPr>
                <w:noProof/>
                <w:webHidden/>
              </w:rPr>
              <w:t>10</w:t>
            </w:r>
            <w:r w:rsidR="00E934F1">
              <w:rPr>
                <w:noProof/>
                <w:webHidden/>
              </w:rPr>
              <w:fldChar w:fldCharType="end"/>
            </w:r>
          </w:hyperlink>
        </w:p>
        <w:p w14:paraId="4127C721" w14:textId="52A7CF96"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02" w:history="1">
            <w:r w:rsidR="00E934F1" w:rsidRPr="00606723">
              <w:rPr>
                <w:rStyle w:val="a4"/>
                <w:noProof/>
              </w:rPr>
              <w:t>4.1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Introduction</w:t>
            </w:r>
            <w:r w:rsidR="00E934F1">
              <w:rPr>
                <w:noProof/>
                <w:webHidden/>
              </w:rPr>
              <w:tab/>
            </w:r>
            <w:r w:rsidR="00E934F1">
              <w:rPr>
                <w:noProof/>
                <w:webHidden/>
              </w:rPr>
              <w:fldChar w:fldCharType="begin"/>
            </w:r>
            <w:r w:rsidR="00E934F1">
              <w:rPr>
                <w:noProof/>
                <w:webHidden/>
              </w:rPr>
              <w:instrText xml:space="preserve"> PAGEREF _Toc62059302 \h </w:instrText>
            </w:r>
            <w:r w:rsidR="00E934F1">
              <w:rPr>
                <w:noProof/>
                <w:webHidden/>
              </w:rPr>
            </w:r>
            <w:r w:rsidR="00E934F1">
              <w:rPr>
                <w:noProof/>
                <w:webHidden/>
              </w:rPr>
              <w:fldChar w:fldCharType="separate"/>
            </w:r>
            <w:r w:rsidR="009D53C3">
              <w:rPr>
                <w:noProof/>
                <w:webHidden/>
              </w:rPr>
              <w:t>10</w:t>
            </w:r>
            <w:r w:rsidR="00E934F1">
              <w:rPr>
                <w:noProof/>
                <w:webHidden/>
              </w:rPr>
              <w:fldChar w:fldCharType="end"/>
            </w:r>
          </w:hyperlink>
        </w:p>
        <w:p w14:paraId="2E0F26A3" w14:textId="6FCD9B9E"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03" w:history="1">
            <w:r w:rsidR="00E934F1" w:rsidRPr="00606723">
              <w:rPr>
                <w:rStyle w:val="a4"/>
                <w:noProof/>
              </w:rPr>
              <w:t>4.2</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_Toc62059303 \h </w:instrText>
            </w:r>
            <w:r w:rsidR="00E934F1">
              <w:rPr>
                <w:noProof/>
                <w:webHidden/>
              </w:rPr>
            </w:r>
            <w:r w:rsidR="00E934F1">
              <w:rPr>
                <w:noProof/>
                <w:webHidden/>
              </w:rPr>
              <w:fldChar w:fldCharType="separate"/>
            </w:r>
            <w:r w:rsidR="009D53C3">
              <w:rPr>
                <w:noProof/>
                <w:webHidden/>
              </w:rPr>
              <w:t>10</w:t>
            </w:r>
            <w:r w:rsidR="00E934F1">
              <w:rPr>
                <w:noProof/>
                <w:webHidden/>
              </w:rPr>
              <w:fldChar w:fldCharType="end"/>
            </w:r>
          </w:hyperlink>
        </w:p>
        <w:p w14:paraId="164A1967" w14:textId="20534518" w:rsidR="00E934F1" w:rsidRDefault="00000000" w:rsidP="00E934F1">
          <w:pPr>
            <w:pStyle w:val="21"/>
            <w:rPr>
              <w:rFonts w:asciiTheme="minorHAnsi" w:hAnsiTheme="minorHAnsi" w:cstheme="minorBidi"/>
              <w:noProof/>
              <w:color w:val="auto"/>
              <w:kern w:val="2"/>
              <w:sz w:val="24"/>
              <w:szCs w:val="22"/>
              <w:lang w:eastAsia="zh-TW"/>
            </w:rPr>
          </w:pPr>
          <w:hyperlink w:anchor="_Toc62059304" w:history="1">
            <w:r w:rsidR="00E934F1" w:rsidRPr="00606723">
              <w:rPr>
                <w:rStyle w:val="a4"/>
                <w:noProof/>
              </w:rPr>
              <w:t>4.3</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Pr>
                <w:noProof/>
                <w:webHidden/>
              </w:rPr>
              <w:tab/>
            </w:r>
            <w:r w:rsidR="00E934F1">
              <w:rPr>
                <w:noProof/>
                <w:webHidden/>
              </w:rPr>
              <w:fldChar w:fldCharType="begin"/>
            </w:r>
            <w:r w:rsidR="00E934F1">
              <w:rPr>
                <w:noProof/>
                <w:webHidden/>
              </w:rPr>
              <w:instrText xml:space="preserve"> PAGEREF _Toc62059304 \h </w:instrText>
            </w:r>
            <w:r w:rsidR="00E934F1">
              <w:rPr>
                <w:noProof/>
                <w:webHidden/>
              </w:rPr>
            </w:r>
            <w:r w:rsidR="00E934F1">
              <w:rPr>
                <w:noProof/>
                <w:webHidden/>
              </w:rPr>
              <w:fldChar w:fldCharType="separate"/>
            </w:r>
            <w:r w:rsidR="009D53C3">
              <w:rPr>
                <w:noProof/>
                <w:webHidden/>
              </w:rPr>
              <w:t>10</w:t>
            </w:r>
            <w:r w:rsidR="00E934F1">
              <w:rPr>
                <w:noProof/>
                <w:webHidden/>
              </w:rPr>
              <w:fldChar w:fldCharType="end"/>
            </w:r>
          </w:hyperlink>
        </w:p>
        <w:p w14:paraId="33BD4442" w14:textId="333AE616" w:rsidR="00E934F1" w:rsidRDefault="00000000">
          <w:pPr>
            <w:pStyle w:val="11"/>
            <w:rPr>
              <w:rFonts w:asciiTheme="minorHAnsi" w:hAnsiTheme="minorHAnsi" w:cstheme="minorBidi"/>
              <w:noProof/>
              <w:color w:val="auto"/>
              <w:kern w:val="2"/>
              <w:sz w:val="24"/>
              <w:szCs w:val="22"/>
              <w:lang w:eastAsia="zh-TW"/>
            </w:rPr>
          </w:pPr>
          <w:hyperlink w:anchor="_Toc62059305" w:history="1">
            <w:r w:rsidR="00E934F1" w:rsidRPr="00606723">
              <w:rPr>
                <w:rStyle w:val="a4"/>
                <w:noProof/>
              </w:rPr>
              <w:t>5</w:t>
            </w:r>
            <w:r w:rsidR="00E934F1">
              <w:rPr>
                <w:rFonts w:asciiTheme="minorHAnsi" w:hAnsiTheme="minorHAnsi" w:cstheme="minorBidi"/>
                <w:noProof/>
                <w:color w:val="auto"/>
                <w:kern w:val="2"/>
                <w:sz w:val="24"/>
                <w:szCs w:val="22"/>
                <w:lang w:eastAsia="zh-TW"/>
              </w:rPr>
              <w:tab/>
            </w:r>
            <w:r w:rsidR="00E934F1" w:rsidRPr="00606723">
              <w:rPr>
                <w:rStyle w:val="a4"/>
                <w:noProof/>
              </w:rPr>
              <w:t>Adding CPU Microcode</w:t>
            </w:r>
            <w:r w:rsidR="00E934F1">
              <w:rPr>
                <w:noProof/>
                <w:webHidden/>
              </w:rPr>
              <w:tab/>
            </w:r>
            <w:r w:rsidR="00E934F1">
              <w:rPr>
                <w:noProof/>
                <w:webHidden/>
              </w:rPr>
              <w:fldChar w:fldCharType="begin"/>
            </w:r>
            <w:r w:rsidR="00E934F1">
              <w:rPr>
                <w:noProof/>
                <w:webHidden/>
              </w:rPr>
              <w:instrText xml:space="preserve"> PAGEREF _Toc62059305 \h </w:instrText>
            </w:r>
            <w:r w:rsidR="00E934F1">
              <w:rPr>
                <w:noProof/>
                <w:webHidden/>
              </w:rPr>
            </w:r>
            <w:r w:rsidR="00E934F1">
              <w:rPr>
                <w:noProof/>
                <w:webHidden/>
              </w:rPr>
              <w:fldChar w:fldCharType="separate"/>
            </w:r>
            <w:r w:rsidR="009D53C3">
              <w:rPr>
                <w:noProof/>
                <w:webHidden/>
              </w:rPr>
              <w:t>15</w:t>
            </w:r>
            <w:r w:rsidR="00E934F1">
              <w:rPr>
                <w:noProof/>
                <w:webHidden/>
              </w:rPr>
              <w:fldChar w:fldCharType="end"/>
            </w:r>
          </w:hyperlink>
        </w:p>
        <w:p w14:paraId="7EF06885" w14:textId="21338AFB"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06" w:history="1">
            <w:r w:rsidR="00E934F1" w:rsidRPr="00606723">
              <w:rPr>
                <w:rStyle w:val="a4"/>
                <w:noProof/>
              </w:rPr>
              <w:t>5.1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Introduction</w:t>
            </w:r>
            <w:r w:rsidR="00E934F1">
              <w:rPr>
                <w:noProof/>
                <w:webHidden/>
              </w:rPr>
              <w:tab/>
            </w:r>
            <w:r w:rsidR="00E934F1">
              <w:rPr>
                <w:noProof/>
                <w:webHidden/>
              </w:rPr>
              <w:fldChar w:fldCharType="begin"/>
            </w:r>
            <w:r w:rsidR="00E934F1">
              <w:rPr>
                <w:noProof/>
                <w:webHidden/>
              </w:rPr>
              <w:instrText xml:space="preserve"> PAGEREF _Toc62059306 \h </w:instrText>
            </w:r>
            <w:r w:rsidR="00E934F1">
              <w:rPr>
                <w:noProof/>
                <w:webHidden/>
              </w:rPr>
            </w:r>
            <w:r w:rsidR="00E934F1">
              <w:rPr>
                <w:noProof/>
                <w:webHidden/>
              </w:rPr>
              <w:fldChar w:fldCharType="separate"/>
            </w:r>
            <w:r w:rsidR="009D53C3">
              <w:rPr>
                <w:noProof/>
                <w:webHidden/>
              </w:rPr>
              <w:t>15</w:t>
            </w:r>
            <w:r w:rsidR="00E934F1">
              <w:rPr>
                <w:noProof/>
                <w:webHidden/>
              </w:rPr>
              <w:fldChar w:fldCharType="end"/>
            </w:r>
          </w:hyperlink>
        </w:p>
        <w:p w14:paraId="67E6C0A2" w14:textId="0A83B99A"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07" w:history="1">
            <w:r w:rsidR="00E934F1" w:rsidRPr="00606723">
              <w:rPr>
                <w:rStyle w:val="a4"/>
                <w:noProof/>
              </w:rPr>
              <w:t>5.2</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_Toc62059307 \h </w:instrText>
            </w:r>
            <w:r w:rsidR="00E934F1">
              <w:rPr>
                <w:noProof/>
                <w:webHidden/>
              </w:rPr>
            </w:r>
            <w:r w:rsidR="00E934F1">
              <w:rPr>
                <w:noProof/>
                <w:webHidden/>
              </w:rPr>
              <w:fldChar w:fldCharType="separate"/>
            </w:r>
            <w:r w:rsidR="009D53C3">
              <w:rPr>
                <w:noProof/>
                <w:webHidden/>
              </w:rPr>
              <w:t>15</w:t>
            </w:r>
            <w:r w:rsidR="00E934F1">
              <w:rPr>
                <w:noProof/>
                <w:webHidden/>
              </w:rPr>
              <w:fldChar w:fldCharType="end"/>
            </w:r>
          </w:hyperlink>
        </w:p>
        <w:p w14:paraId="1A78ECAF" w14:textId="4F8D828F" w:rsidR="00E934F1" w:rsidRDefault="00000000" w:rsidP="00E934F1">
          <w:pPr>
            <w:pStyle w:val="21"/>
            <w:rPr>
              <w:rFonts w:asciiTheme="minorHAnsi" w:hAnsiTheme="minorHAnsi" w:cstheme="minorBidi"/>
              <w:noProof/>
              <w:color w:val="auto"/>
              <w:kern w:val="2"/>
              <w:sz w:val="24"/>
              <w:szCs w:val="22"/>
              <w:lang w:eastAsia="zh-TW"/>
            </w:rPr>
          </w:pPr>
          <w:hyperlink w:anchor="_Toc62059308" w:history="1">
            <w:r w:rsidR="00E934F1" w:rsidRPr="00606723">
              <w:rPr>
                <w:rStyle w:val="a4"/>
                <w:noProof/>
              </w:rPr>
              <w:t>5.3</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_Toc62059308 \h </w:instrText>
            </w:r>
            <w:r w:rsidR="00E934F1">
              <w:rPr>
                <w:noProof/>
                <w:webHidden/>
              </w:rPr>
            </w:r>
            <w:r w:rsidR="00E934F1">
              <w:rPr>
                <w:noProof/>
                <w:webHidden/>
              </w:rPr>
              <w:fldChar w:fldCharType="separate"/>
            </w:r>
            <w:r w:rsidR="009D53C3">
              <w:rPr>
                <w:noProof/>
                <w:webHidden/>
              </w:rPr>
              <w:t>15</w:t>
            </w:r>
            <w:r w:rsidR="00E934F1">
              <w:rPr>
                <w:noProof/>
                <w:webHidden/>
              </w:rPr>
              <w:fldChar w:fldCharType="end"/>
            </w:r>
          </w:hyperlink>
        </w:p>
        <w:p w14:paraId="2C1CA348" w14:textId="7C8859AB" w:rsidR="00E934F1" w:rsidRDefault="00000000">
          <w:pPr>
            <w:pStyle w:val="11"/>
            <w:rPr>
              <w:rFonts w:asciiTheme="minorHAnsi" w:hAnsiTheme="minorHAnsi" w:cstheme="minorBidi"/>
              <w:noProof/>
              <w:color w:val="auto"/>
              <w:kern w:val="2"/>
              <w:sz w:val="24"/>
              <w:szCs w:val="22"/>
              <w:lang w:eastAsia="zh-TW"/>
            </w:rPr>
          </w:pPr>
          <w:hyperlink w:anchor="_Toc62059309" w:history="1">
            <w:r w:rsidR="00E934F1" w:rsidRPr="00606723">
              <w:rPr>
                <w:rStyle w:val="a4"/>
                <w:noProof/>
              </w:rPr>
              <w:t>6</w:t>
            </w:r>
            <w:r w:rsidR="00E934F1">
              <w:rPr>
                <w:rFonts w:asciiTheme="minorHAnsi" w:hAnsiTheme="minorHAnsi" w:cstheme="minorBidi"/>
                <w:noProof/>
                <w:color w:val="auto"/>
                <w:kern w:val="2"/>
                <w:sz w:val="24"/>
                <w:szCs w:val="22"/>
                <w:lang w:eastAsia="zh-TW"/>
              </w:rPr>
              <w:tab/>
            </w:r>
            <w:r w:rsidR="00E934F1" w:rsidRPr="00606723">
              <w:rPr>
                <w:rStyle w:val="a4"/>
                <w:noProof/>
              </w:rPr>
              <w:t>Programming Azalia with Verb Table</w:t>
            </w:r>
            <w:r w:rsidR="00E934F1">
              <w:rPr>
                <w:noProof/>
                <w:webHidden/>
              </w:rPr>
              <w:tab/>
            </w:r>
            <w:r w:rsidR="00E934F1">
              <w:rPr>
                <w:noProof/>
                <w:webHidden/>
              </w:rPr>
              <w:fldChar w:fldCharType="begin"/>
            </w:r>
            <w:r w:rsidR="00E934F1">
              <w:rPr>
                <w:noProof/>
                <w:webHidden/>
              </w:rPr>
              <w:instrText xml:space="preserve"> PAGEREF _Toc62059309 \h </w:instrText>
            </w:r>
            <w:r w:rsidR="00E934F1">
              <w:rPr>
                <w:noProof/>
                <w:webHidden/>
              </w:rPr>
            </w:r>
            <w:r w:rsidR="00E934F1">
              <w:rPr>
                <w:noProof/>
                <w:webHidden/>
              </w:rPr>
              <w:fldChar w:fldCharType="separate"/>
            </w:r>
            <w:r w:rsidR="009D53C3">
              <w:rPr>
                <w:noProof/>
                <w:webHidden/>
              </w:rPr>
              <w:t>17</w:t>
            </w:r>
            <w:r w:rsidR="00E934F1">
              <w:rPr>
                <w:noProof/>
                <w:webHidden/>
              </w:rPr>
              <w:fldChar w:fldCharType="end"/>
            </w:r>
          </w:hyperlink>
        </w:p>
        <w:p w14:paraId="61B0D35A" w14:textId="0C1194EB"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10" w:history="1">
            <w:r w:rsidR="00E934F1" w:rsidRPr="00606723">
              <w:rPr>
                <w:rStyle w:val="a4"/>
                <w:noProof/>
              </w:rPr>
              <w:t>6.1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Introduction</w:t>
            </w:r>
            <w:r w:rsidR="00E934F1">
              <w:rPr>
                <w:noProof/>
                <w:webHidden/>
              </w:rPr>
              <w:tab/>
            </w:r>
            <w:r w:rsidR="00E934F1">
              <w:rPr>
                <w:noProof/>
                <w:webHidden/>
              </w:rPr>
              <w:fldChar w:fldCharType="begin"/>
            </w:r>
            <w:r w:rsidR="00E934F1">
              <w:rPr>
                <w:noProof/>
                <w:webHidden/>
              </w:rPr>
              <w:instrText xml:space="preserve"> PAGEREF _Toc62059310 \h </w:instrText>
            </w:r>
            <w:r w:rsidR="00E934F1">
              <w:rPr>
                <w:noProof/>
                <w:webHidden/>
              </w:rPr>
            </w:r>
            <w:r w:rsidR="00E934F1">
              <w:rPr>
                <w:noProof/>
                <w:webHidden/>
              </w:rPr>
              <w:fldChar w:fldCharType="separate"/>
            </w:r>
            <w:r w:rsidR="009D53C3">
              <w:rPr>
                <w:noProof/>
                <w:webHidden/>
              </w:rPr>
              <w:t>17</w:t>
            </w:r>
            <w:r w:rsidR="00E934F1">
              <w:rPr>
                <w:noProof/>
                <w:webHidden/>
              </w:rPr>
              <w:fldChar w:fldCharType="end"/>
            </w:r>
          </w:hyperlink>
        </w:p>
        <w:p w14:paraId="57A90780" w14:textId="767CC25B"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11" w:history="1">
            <w:r w:rsidR="00E934F1" w:rsidRPr="00606723">
              <w:rPr>
                <w:rStyle w:val="a4"/>
                <w:noProof/>
              </w:rPr>
              <w:t>6.2</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_Toc62059311 \h </w:instrText>
            </w:r>
            <w:r w:rsidR="00E934F1">
              <w:rPr>
                <w:noProof/>
                <w:webHidden/>
              </w:rPr>
            </w:r>
            <w:r w:rsidR="00E934F1">
              <w:rPr>
                <w:noProof/>
                <w:webHidden/>
              </w:rPr>
              <w:fldChar w:fldCharType="separate"/>
            </w:r>
            <w:r w:rsidR="009D53C3">
              <w:rPr>
                <w:noProof/>
                <w:webHidden/>
              </w:rPr>
              <w:t>17</w:t>
            </w:r>
            <w:r w:rsidR="00E934F1">
              <w:rPr>
                <w:noProof/>
                <w:webHidden/>
              </w:rPr>
              <w:fldChar w:fldCharType="end"/>
            </w:r>
          </w:hyperlink>
        </w:p>
        <w:p w14:paraId="0A91913F" w14:textId="49F63B92" w:rsidR="00E934F1" w:rsidRDefault="00000000" w:rsidP="00E934F1">
          <w:pPr>
            <w:pStyle w:val="21"/>
            <w:rPr>
              <w:rFonts w:asciiTheme="minorHAnsi" w:hAnsiTheme="minorHAnsi" w:cstheme="minorBidi"/>
              <w:noProof/>
              <w:color w:val="auto"/>
              <w:kern w:val="2"/>
              <w:sz w:val="24"/>
              <w:szCs w:val="22"/>
              <w:lang w:eastAsia="zh-TW"/>
            </w:rPr>
          </w:pPr>
          <w:hyperlink w:anchor="_Toc62059312" w:history="1">
            <w:r w:rsidR="00E934F1" w:rsidRPr="00606723">
              <w:rPr>
                <w:rStyle w:val="a4"/>
                <w:noProof/>
              </w:rPr>
              <w:t>6.3</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_Toc62059312 \h </w:instrText>
            </w:r>
            <w:r w:rsidR="00E934F1">
              <w:rPr>
                <w:noProof/>
                <w:webHidden/>
              </w:rPr>
            </w:r>
            <w:r w:rsidR="00E934F1">
              <w:rPr>
                <w:noProof/>
                <w:webHidden/>
              </w:rPr>
              <w:fldChar w:fldCharType="separate"/>
            </w:r>
            <w:r w:rsidR="009D53C3">
              <w:rPr>
                <w:noProof/>
                <w:webHidden/>
              </w:rPr>
              <w:t>17</w:t>
            </w:r>
            <w:r w:rsidR="00E934F1">
              <w:rPr>
                <w:noProof/>
                <w:webHidden/>
              </w:rPr>
              <w:fldChar w:fldCharType="end"/>
            </w:r>
          </w:hyperlink>
        </w:p>
        <w:p w14:paraId="0D7DC5E7" w14:textId="002304B7" w:rsidR="00E934F1" w:rsidRDefault="00000000">
          <w:pPr>
            <w:pStyle w:val="11"/>
            <w:rPr>
              <w:rFonts w:asciiTheme="minorHAnsi" w:hAnsiTheme="minorHAnsi" w:cstheme="minorBidi"/>
              <w:noProof/>
              <w:color w:val="auto"/>
              <w:kern w:val="2"/>
              <w:sz w:val="24"/>
              <w:szCs w:val="22"/>
              <w:lang w:eastAsia="zh-TW"/>
            </w:rPr>
          </w:pPr>
          <w:hyperlink w:anchor="_Toc62059313" w:history="1">
            <w:r w:rsidR="00E934F1" w:rsidRPr="00606723">
              <w:rPr>
                <w:rStyle w:val="a4"/>
                <w:noProof/>
              </w:rPr>
              <w:t>7</w:t>
            </w:r>
            <w:r w:rsidR="00E934F1">
              <w:rPr>
                <w:rFonts w:asciiTheme="minorHAnsi" w:hAnsiTheme="minorHAnsi" w:cstheme="minorBidi"/>
                <w:noProof/>
                <w:color w:val="auto"/>
                <w:kern w:val="2"/>
                <w:sz w:val="24"/>
                <w:szCs w:val="22"/>
                <w:lang w:eastAsia="zh-TW"/>
              </w:rPr>
              <w:tab/>
            </w:r>
            <w:r w:rsidR="00E934F1" w:rsidRPr="00606723">
              <w:rPr>
                <w:rStyle w:val="a4"/>
                <w:noProof/>
              </w:rPr>
              <w:t>Adding Super IO</w:t>
            </w:r>
            <w:r w:rsidR="00E934F1">
              <w:rPr>
                <w:noProof/>
                <w:webHidden/>
              </w:rPr>
              <w:tab/>
            </w:r>
            <w:r w:rsidR="00E934F1">
              <w:rPr>
                <w:noProof/>
                <w:webHidden/>
              </w:rPr>
              <w:fldChar w:fldCharType="begin"/>
            </w:r>
            <w:r w:rsidR="00E934F1">
              <w:rPr>
                <w:noProof/>
                <w:webHidden/>
              </w:rPr>
              <w:instrText xml:space="preserve"> PAGEREF _Toc62059313 \h </w:instrText>
            </w:r>
            <w:r w:rsidR="00E934F1">
              <w:rPr>
                <w:noProof/>
                <w:webHidden/>
              </w:rPr>
            </w:r>
            <w:r w:rsidR="00E934F1">
              <w:rPr>
                <w:noProof/>
                <w:webHidden/>
              </w:rPr>
              <w:fldChar w:fldCharType="separate"/>
            </w:r>
            <w:r w:rsidR="009D53C3">
              <w:rPr>
                <w:noProof/>
                <w:webHidden/>
              </w:rPr>
              <w:t>19</w:t>
            </w:r>
            <w:r w:rsidR="00E934F1">
              <w:rPr>
                <w:noProof/>
                <w:webHidden/>
              </w:rPr>
              <w:fldChar w:fldCharType="end"/>
            </w:r>
          </w:hyperlink>
        </w:p>
        <w:p w14:paraId="2D1DE23F" w14:textId="5E6C5434"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14" w:history="1">
            <w:r w:rsidR="00E934F1" w:rsidRPr="00606723">
              <w:rPr>
                <w:rStyle w:val="a4"/>
                <w:noProof/>
              </w:rPr>
              <w:t>7.1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Introduction</w:t>
            </w:r>
            <w:r w:rsidR="00E934F1">
              <w:rPr>
                <w:noProof/>
                <w:webHidden/>
              </w:rPr>
              <w:tab/>
            </w:r>
            <w:r w:rsidR="00E934F1">
              <w:rPr>
                <w:noProof/>
                <w:webHidden/>
              </w:rPr>
              <w:fldChar w:fldCharType="begin"/>
            </w:r>
            <w:r w:rsidR="00E934F1">
              <w:rPr>
                <w:noProof/>
                <w:webHidden/>
              </w:rPr>
              <w:instrText xml:space="preserve"> PAGEREF _Toc62059314 \h </w:instrText>
            </w:r>
            <w:r w:rsidR="00E934F1">
              <w:rPr>
                <w:noProof/>
                <w:webHidden/>
              </w:rPr>
            </w:r>
            <w:r w:rsidR="00E934F1">
              <w:rPr>
                <w:noProof/>
                <w:webHidden/>
              </w:rPr>
              <w:fldChar w:fldCharType="separate"/>
            </w:r>
            <w:r w:rsidR="009D53C3">
              <w:rPr>
                <w:noProof/>
                <w:webHidden/>
              </w:rPr>
              <w:t>19</w:t>
            </w:r>
            <w:r w:rsidR="00E934F1">
              <w:rPr>
                <w:noProof/>
                <w:webHidden/>
              </w:rPr>
              <w:fldChar w:fldCharType="end"/>
            </w:r>
          </w:hyperlink>
        </w:p>
        <w:p w14:paraId="6E7D4E9F" w14:textId="4BC77775"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15" w:history="1">
            <w:r w:rsidR="00E934F1" w:rsidRPr="00606723">
              <w:rPr>
                <w:rStyle w:val="a4"/>
                <w:noProof/>
              </w:rPr>
              <w:t>7.2</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_Toc62059315 \h </w:instrText>
            </w:r>
            <w:r w:rsidR="00E934F1">
              <w:rPr>
                <w:noProof/>
                <w:webHidden/>
              </w:rPr>
            </w:r>
            <w:r w:rsidR="00E934F1">
              <w:rPr>
                <w:noProof/>
                <w:webHidden/>
              </w:rPr>
              <w:fldChar w:fldCharType="separate"/>
            </w:r>
            <w:r w:rsidR="009D53C3">
              <w:rPr>
                <w:noProof/>
                <w:webHidden/>
              </w:rPr>
              <w:t>20</w:t>
            </w:r>
            <w:r w:rsidR="00E934F1">
              <w:rPr>
                <w:noProof/>
                <w:webHidden/>
              </w:rPr>
              <w:fldChar w:fldCharType="end"/>
            </w:r>
          </w:hyperlink>
        </w:p>
        <w:p w14:paraId="583E0B64" w14:textId="046EBBE7" w:rsidR="00E934F1" w:rsidRDefault="00000000" w:rsidP="00E934F1">
          <w:pPr>
            <w:pStyle w:val="21"/>
            <w:rPr>
              <w:rFonts w:asciiTheme="minorHAnsi" w:hAnsiTheme="minorHAnsi" w:cstheme="minorBidi"/>
              <w:noProof/>
              <w:color w:val="auto"/>
              <w:kern w:val="2"/>
              <w:sz w:val="24"/>
              <w:szCs w:val="22"/>
              <w:lang w:eastAsia="zh-TW"/>
            </w:rPr>
          </w:pPr>
          <w:hyperlink w:anchor="_Toc62059316" w:history="1">
            <w:r w:rsidR="00E934F1" w:rsidRPr="00606723">
              <w:rPr>
                <w:rStyle w:val="a4"/>
                <w:noProof/>
              </w:rPr>
              <w:t>7.3</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_Toc62059316 \h </w:instrText>
            </w:r>
            <w:r w:rsidR="00E934F1">
              <w:rPr>
                <w:noProof/>
                <w:webHidden/>
              </w:rPr>
            </w:r>
            <w:r w:rsidR="00E934F1">
              <w:rPr>
                <w:noProof/>
                <w:webHidden/>
              </w:rPr>
              <w:fldChar w:fldCharType="separate"/>
            </w:r>
            <w:r w:rsidR="009D53C3">
              <w:rPr>
                <w:noProof/>
                <w:webHidden/>
              </w:rPr>
              <w:t>20</w:t>
            </w:r>
            <w:r w:rsidR="00E934F1">
              <w:rPr>
                <w:noProof/>
                <w:webHidden/>
              </w:rPr>
              <w:fldChar w:fldCharType="end"/>
            </w:r>
          </w:hyperlink>
        </w:p>
        <w:p w14:paraId="5F47EF3E" w14:textId="3FD6C56F" w:rsidR="00E934F1" w:rsidRDefault="00000000">
          <w:pPr>
            <w:pStyle w:val="11"/>
            <w:rPr>
              <w:rFonts w:asciiTheme="minorHAnsi" w:hAnsiTheme="minorHAnsi" w:cstheme="minorBidi"/>
              <w:noProof/>
              <w:color w:val="auto"/>
              <w:kern w:val="2"/>
              <w:sz w:val="24"/>
              <w:szCs w:val="22"/>
              <w:lang w:eastAsia="zh-TW"/>
            </w:rPr>
          </w:pPr>
          <w:hyperlink w:anchor="_Toc62059317" w:history="1">
            <w:r w:rsidR="00E934F1" w:rsidRPr="00606723">
              <w:rPr>
                <w:rStyle w:val="a4"/>
                <w:noProof/>
              </w:rPr>
              <w:t>8</w:t>
            </w:r>
            <w:r w:rsidR="00E934F1">
              <w:rPr>
                <w:rFonts w:asciiTheme="minorHAnsi" w:hAnsiTheme="minorHAnsi" w:cstheme="minorBidi"/>
                <w:noProof/>
                <w:color w:val="auto"/>
                <w:kern w:val="2"/>
                <w:sz w:val="24"/>
                <w:szCs w:val="22"/>
                <w:lang w:eastAsia="zh-TW"/>
              </w:rPr>
              <w:tab/>
            </w:r>
            <w:r w:rsidR="00E934F1" w:rsidRPr="00606723">
              <w:rPr>
                <w:rStyle w:val="a4"/>
                <w:noProof/>
              </w:rPr>
              <w:t>PCISkipTable</w:t>
            </w:r>
            <w:r w:rsidR="00E934F1">
              <w:rPr>
                <w:noProof/>
                <w:webHidden/>
              </w:rPr>
              <w:tab/>
            </w:r>
            <w:r w:rsidR="00E934F1">
              <w:rPr>
                <w:noProof/>
                <w:webHidden/>
              </w:rPr>
              <w:fldChar w:fldCharType="begin"/>
            </w:r>
            <w:r w:rsidR="00E934F1">
              <w:rPr>
                <w:noProof/>
                <w:webHidden/>
              </w:rPr>
              <w:instrText xml:space="preserve"> PAGEREF _Toc62059317 \h </w:instrText>
            </w:r>
            <w:r w:rsidR="00E934F1">
              <w:rPr>
                <w:noProof/>
                <w:webHidden/>
              </w:rPr>
            </w:r>
            <w:r w:rsidR="00E934F1">
              <w:rPr>
                <w:noProof/>
                <w:webHidden/>
              </w:rPr>
              <w:fldChar w:fldCharType="separate"/>
            </w:r>
            <w:r w:rsidR="009D53C3">
              <w:rPr>
                <w:noProof/>
                <w:webHidden/>
              </w:rPr>
              <w:t>21</w:t>
            </w:r>
            <w:r w:rsidR="00E934F1">
              <w:rPr>
                <w:noProof/>
                <w:webHidden/>
              </w:rPr>
              <w:fldChar w:fldCharType="end"/>
            </w:r>
          </w:hyperlink>
        </w:p>
        <w:p w14:paraId="65B1F749" w14:textId="003A0AD0"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18" w:history="1">
            <w:r w:rsidR="00E934F1" w:rsidRPr="00606723">
              <w:rPr>
                <w:rStyle w:val="a4"/>
                <w:noProof/>
              </w:rPr>
              <w:t>8.1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_Toc62059318 \h </w:instrText>
            </w:r>
            <w:r w:rsidR="00E934F1">
              <w:rPr>
                <w:noProof/>
                <w:webHidden/>
              </w:rPr>
            </w:r>
            <w:r w:rsidR="00E934F1">
              <w:rPr>
                <w:noProof/>
                <w:webHidden/>
              </w:rPr>
              <w:fldChar w:fldCharType="separate"/>
            </w:r>
            <w:r w:rsidR="009D53C3">
              <w:rPr>
                <w:noProof/>
                <w:webHidden/>
              </w:rPr>
              <w:t>21</w:t>
            </w:r>
            <w:r w:rsidR="00E934F1">
              <w:rPr>
                <w:noProof/>
                <w:webHidden/>
              </w:rPr>
              <w:fldChar w:fldCharType="end"/>
            </w:r>
          </w:hyperlink>
        </w:p>
        <w:p w14:paraId="77689C95" w14:textId="789C3EDB" w:rsidR="00E934F1" w:rsidRDefault="00000000" w:rsidP="00E934F1">
          <w:pPr>
            <w:pStyle w:val="21"/>
            <w:rPr>
              <w:rFonts w:asciiTheme="minorHAnsi" w:hAnsiTheme="minorHAnsi" w:cstheme="minorBidi"/>
              <w:noProof/>
              <w:color w:val="auto"/>
              <w:kern w:val="2"/>
              <w:sz w:val="24"/>
              <w:szCs w:val="22"/>
              <w:lang w:eastAsia="zh-TW"/>
            </w:rPr>
          </w:pPr>
          <w:hyperlink w:anchor="_Toc62059319" w:history="1">
            <w:r w:rsidR="00E934F1" w:rsidRPr="00606723">
              <w:rPr>
                <w:rStyle w:val="a4"/>
                <w:noProof/>
              </w:rPr>
              <w:t>8.2</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_Toc62059319 \h </w:instrText>
            </w:r>
            <w:r w:rsidR="00E934F1">
              <w:rPr>
                <w:noProof/>
                <w:webHidden/>
              </w:rPr>
            </w:r>
            <w:r w:rsidR="00E934F1">
              <w:rPr>
                <w:noProof/>
                <w:webHidden/>
              </w:rPr>
              <w:fldChar w:fldCharType="separate"/>
            </w:r>
            <w:r w:rsidR="009D53C3">
              <w:rPr>
                <w:noProof/>
                <w:webHidden/>
              </w:rPr>
              <w:t>21</w:t>
            </w:r>
            <w:r w:rsidR="00E934F1">
              <w:rPr>
                <w:noProof/>
                <w:webHidden/>
              </w:rPr>
              <w:fldChar w:fldCharType="end"/>
            </w:r>
          </w:hyperlink>
        </w:p>
        <w:p w14:paraId="034C0402" w14:textId="16EE5E17" w:rsidR="00E934F1" w:rsidRDefault="00000000">
          <w:pPr>
            <w:pStyle w:val="11"/>
            <w:rPr>
              <w:rFonts w:asciiTheme="minorHAnsi" w:hAnsiTheme="minorHAnsi" w:cstheme="minorBidi"/>
              <w:noProof/>
              <w:color w:val="auto"/>
              <w:kern w:val="2"/>
              <w:sz w:val="24"/>
              <w:szCs w:val="22"/>
              <w:lang w:eastAsia="zh-TW"/>
            </w:rPr>
          </w:pPr>
          <w:hyperlink w:anchor="_Toc62059320" w:history="1">
            <w:r w:rsidR="00E934F1" w:rsidRPr="00606723">
              <w:rPr>
                <w:rStyle w:val="a4"/>
                <w:noProof/>
              </w:rPr>
              <w:t>9</w:t>
            </w:r>
            <w:r w:rsidR="00E934F1">
              <w:rPr>
                <w:rFonts w:asciiTheme="minorHAnsi" w:hAnsiTheme="minorHAnsi" w:cstheme="minorBidi"/>
                <w:noProof/>
                <w:color w:val="auto"/>
                <w:kern w:val="2"/>
                <w:sz w:val="24"/>
                <w:szCs w:val="22"/>
                <w:lang w:eastAsia="zh-TW"/>
              </w:rPr>
              <w:tab/>
            </w:r>
            <w:r w:rsidR="00E934F1" w:rsidRPr="00606723">
              <w:rPr>
                <w:rStyle w:val="a4"/>
                <w:noProof/>
              </w:rPr>
              <w:t>Program SsidSvid</w:t>
            </w:r>
            <w:r w:rsidR="00E934F1">
              <w:rPr>
                <w:noProof/>
                <w:webHidden/>
              </w:rPr>
              <w:tab/>
            </w:r>
            <w:r w:rsidR="00E934F1">
              <w:rPr>
                <w:noProof/>
                <w:webHidden/>
              </w:rPr>
              <w:fldChar w:fldCharType="begin"/>
            </w:r>
            <w:r w:rsidR="00E934F1">
              <w:rPr>
                <w:noProof/>
                <w:webHidden/>
              </w:rPr>
              <w:instrText xml:space="preserve"> PAGEREF _Toc62059320 \h </w:instrText>
            </w:r>
            <w:r w:rsidR="00E934F1">
              <w:rPr>
                <w:noProof/>
                <w:webHidden/>
              </w:rPr>
            </w:r>
            <w:r w:rsidR="00E934F1">
              <w:rPr>
                <w:noProof/>
                <w:webHidden/>
              </w:rPr>
              <w:fldChar w:fldCharType="separate"/>
            </w:r>
            <w:r w:rsidR="009D53C3">
              <w:rPr>
                <w:noProof/>
                <w:webHidden/>
              </w:rPr>
              <w:t>22</w:t>
            </w:r>
            <w:r w:rsidR="00E934F1">
              <w:rPr>
                <w:noProof/>
                <w:webHidden/>
              </w:rPr>
              <w:fldChar w:fldCharType="end"/>
            </w:r>
          </w:hyperlink>
        </w:p>
        <w:p w14:paraId="16426837" w14:textId="73BCE00F"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21" w:history="1">
            <w:r w:rsidR="00E934F1" w:rsidRPr="00606723">
              <w:rPr>
                <w:rStyle w:val="a4"/>
                <w:noProof/>
              </w:rPr>
              <w:t>9.1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_Toc62059321 \h </w:instrText>
            </w:r>
            <w:r w:rsidR="00E934F1">
              <w:rPr>
                <w:noProof/>
                <w:webHidden/>
              </w:rPr>
            </w:r>
            <w:r w:rsidR="00E934F1">
              <w:rPr>
                <w:noProof/>
                <w:webHidden/>
              </w:rPr>
              <w:fldChar w:fldCharType="separate"/>
            </w:r>
            <w:r w:rsidR="009D53C3">
              <w:rPr>
                <w:noProof/>
                <w:webHidden/>
              </w:rPr>
              <w:t>22</w:t>
            </w:r>
            <w:r w:rsidR="00E934F1">
              <w:rPr>
                <w:noProof/>
                <w:webHidden/>
              </w:rPr>
              <w:fldChar w:fldCharType="end"/>
            </w:r>
          </w:hyperlink>
        </w:p>
        <w:p w14:paraId="0CA4D543" w14:textId="1FCA68A0" w:rsidR="00E934F1" w:rsidRDefault="00000000" w:rsidP="00E934F1">
          <w:pPr>
            <w:pStyle w:val="21"/>
            <w:rPr>
              <w:rFonts w:asciiTheme="minorHAnsi" w:hAnsiTheme="minorHAnsi" w:cstheme="minorBidi"/>
              <w:noProof/>
              <w:color w:val="auto"/>
              <w:kern w:val="2"/>
              <w:sz w:val="24"/>
              <w:szCs w:val="22"/>
              <w:lang w:eastAsia="zh-TW"/>
            </w:rPr>
          </w:pPr>
          <w:hyperlink w:anchor="_Toc62059322" w:history="1">
            <w:r w:rsidR="00E934F1" w:rsidRPr="00606723">
              <w:rPr>
                <w:rStyle w:val="a4"/>
                <w:noProof/>
              </w:rPr>
              <w:t>9.2</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_Toc62059322 \h </w:instrText>
            </w:r>
            <w:r w:rsidR="00E934F1">
              <w:rPr>
                <w:noProof/>
                <w:webHidden/>
              </w:rPr>
            </w:r>
            <w:r w:rsidR="00E934F1">
              <w:rPr>
                <w:noProof/>
                <w:webHidden/>
              </w:rPr>
              <w:fldChar w:fldCharType="separate"/>
            </w:r>
            <w:r w:rsidR="009D53C3">
              <w:rPr>
                <w:noProof/>
                <w:webHidden/>
              </w:rPr>
              <w:t>22</w:t>
            </w:r>
            <w:r w:rsidR="00E934F1">
              <w:rPr>
                <w:noProof/>
                <w:webHidden/>
              </w:rPr>
              <w:fldChar w:fldCharType="end"/>
            </w:r>
          </w:hyperlink>
        </w:p>
        <w:p w14:paraId="2A961633" w14:textId="6AAF4EE0" w:rsidR="00E934F1" w:rsidRDefault="00000000">
          <w:pPr>
            <w:pStyle w:val="11"/>
            <w:rPr>
              <w:rFonts w:asciiTheme="minorHAnsi" w:hAnsiTheme="minorHAnsi" w:cstheme="minorBidi"/>
              <w:noProof/>
              <w:color w:val="auto"/>
              <w:kern w:val="2"/>
              <w:sz w:val="24"/>
              <w:szCs w:val="22"/>
              <w:lang w:eastAsia="zh-TW"/>
            </w:rPr>
          </w:pPr>
          <w:hyperlink w:anchor="_Toc62059323" w:history="1">
            <w:r w:rsidR="00E934F1" w:rsidRPr="00606723">
              <w:rPr>
                <w:rStyle w:val="a4"/>
                <w:noProof/>
              </w:rPr>
              <w:t>10</w:t>
            </w:r>
            <w:r w:rsidR="00E934F1">
              <w:rPr>
                <w:rFonts w:asciiTheme="minorHAnsi" w:hAnsiTheme="minorHAnsi" w:cstheme="minorBidi"/>
                <w:noProof/>
                <w:color w:val="auto"/>
                <w:kern w:val="2"/>
                <w:sz w:val="24"/>
                <w:szCs w:val="22"/>
                <w:lang w:eastAsia="zh-TW"/>
              </w:rPr>
              <w:tab/>
            </w:r>
            <w:r w:rsidR="00E934F1" w:rsidRPr="00606723">
              <w:rPr>
                <w:rStyle w:val="a4"/>
                <w:noProof/>
              </w:rPr>
              <w:t>FlashMap</w:t>
            </w:r>
            <w:r w:rsidR="00E934F1">
              <w:rPr>
                <w:noProof/>
                <w:webHidden/>
              </w:rPr>
              <w:tab/>
            </w:r>
            <w:r w:rsidR="00E934F1">
              <w:rPr>
                <w:noProof/>
                <w:webHidden/>
              </w:rPr>
              <w:fldChar w:fldCharType="begin"/>
            </w:r>
            <w:r w:rsidR="00E934F1">
              <w:rPr>
                <w:noProof/>
                <w:webHidden/>
              </w:rPr>
              <w:instrText xml:space="preserve"> PAGEREF _Toc62059323 \h </w:instrText>
            </w:r>
            <w:r w:rsidR="00E934F1">
              <w:rPr>
                <w:noProof/>
                <w:webHidden/>
              </w:rPr>
            </w:r>
            <w:r w:rsidR="00E934F1">
              <w:rPr>
                <w:noProof/>
                <w:webHidden/>
              </w:rPr>
              <w:fldChar w:fldCharType="separate"/>
            </w:r>
            <w:r w:rsidR="009D53C3">
              <w:rPr>
                <w:noProof/>
                <w:webHidden/>
              </w:rPr>
              <w:t>25</w:t>
            </w:r>
            <w:r w:rsidR="00E934F1">
              <w:rPr>
                <w:noProof/>
                <w:webHidden/>
              </w:rPr>
              <w:fldChar w:fldCharType="end"/>
            </w:r>
          </w:hyperlink>
        </w:p>
        <w:p w14:paraId="5ADE7878" w14:textId="4504DF00"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24" w:history="1">
            <w:r w:rsidR="00E934F1" w:rsidRPr="00606723">
              <w:rPr>
                <w:rStyle w:val="a4"/>
                <w:noProof/>
              </w:rPr>
              <w:t>10.1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Introduction</w:t>
            </w:r>
            <w:r w:rsidR="00E934F1">
              <w:rPr>
                <w:noProof/>
                <w:webHidden/>
              </w:rPr>
              <w:tab/>
            </w:r>
            <w:r w:rsidR="00E934F1">
              <w:rPr>
                <w:noProof/>
                <w:webHidden/>
              </w:rPr>
              <w:fldChar w:fldCharType="begin"/>
            </w:r>
            <w:r w:rsidR="00E934F1">
              <w:rPr>
                <w:noProof/>
                <w:webHidden/>
              </w:rPr>
              <w:instrText xml:space="preserve"> PAGEREF _Toc62059324 \h </w:instrText>
            </w:r>
            <w:r w:rsidR="00E934F1">
              <w:rPr>
                <w:noProof/>
                <w:webHidden/>
              </w:rPr>
            </w:r>
            <w:r w:rsidR="00E934F1">
              <w:rPr>
                <w:noProof/>
                <w:webHidden/>
              </w:rPr>
              <w:fldChar w:fldCharType="separate"/>
            </w:r>
            <w:r w:rsidR="009D53C3">
              <w:rPr>
                <w:noProof/>
                <w:webHidden/>
              </w:rPr>
              <w:t>25</w:t>
            </w:r>
            <w:r w:rsidR="00E934F1">
              <w:rPr>
                <w:noProof/>
                <w:webHidden/>
              </w:rPr>
              <w:fldChar w:fldCharType="end"/>
            </w:r>
          </w:hyperlink>
        </w:p>
        <w:p w14:paraId="23C07A8C" w14:textId="01E89141"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25" w:history="1">
            <w:r w:rsidR="00E934F1" w:rsidRPr="00606723">
              <w:rPr>
                <w:rStyle w:val="a4"/>
                <w:noProof/>
              </w:rPr>
              <w:t>10.2</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_Toc62059325 \h </w:instrText>
            </w:r>
            <w:r w:rsidR="00E934F1">
              <w:rPr>
                <w:noProof/>
                <w:webHidden/>
              </w:rPr>
            </w:r>
            <w:r w:rsidR="00E934F1">
              <w:rPr>
                <w:noProof/>
                <w:webHidden/>
              </w:rPr>
              <w:fldChar w:fldCharType="separate"/>
            </w:r>
            <w:r w:rsidR="009D53C3">
              <w:rPr>
                <w:noProof/>
                <w:webHidden/>
              </w:rPr>
              <w:t>25</w:t>
            </w:r>
            <w:r w:rsidR="00E934F1">
              <w:rPr>
                <w:noProof/>
                <w:webHidden/>
              </w:rPr>
              <w:fldChar w:fldCharType="end"/>
            </w:r>
          </w:hyperlink>
        </w:p>
        <w:p w14:paraId="2A2A165E" w14:textId="29F47AE6" w:rsidR="00E934F1" w:rsidRDefault="00000000" w:rsidP="00E934F1">
          <w:pPr>
            <w:pStyle w:val="21"/>
            <w:rPr>
              <w:rFonts w:asciiTheme="minorHAnsi" w:hAnsiTheme="minorHAnsi" w:cstheme="minorBidi"/>
              <w:noProof/>
              <w:color w:val="auto"/>
              <w:kern w:val="2"/>
              <w:sz w:val="24"/>
              <w:szCs w:val="22"/>
              <w:lang w:eastAsia="zh-TW"/>
            </w:rPr>
          </w:pPr>
          <w:hyperlink w:anchor="_Toc62059326" w:history="1">
            <w:r w:rsidR="00E934F1" w:rsidRPr="00606723">
              <w:rPr>
                <w:rStyle w:val="a4"/>
                <w:noProof/>
              </w:rPr>
              <w:t>10.3</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_Toc62059326 \h </w:instrText>
            </w:r>
            <w:r w:rsidR="00E934F1">
              <w:rPr>
                <w:noProof/>
                <w:webHidden/>
              </w:rPr>
            </w:r>
            <w:r w:rsidR="00E934F1">
              <w:rPr>
                <w:noProof/>
                <w:webHidden/>
              </w:rPr>
              <w:fldChar w:fldCharType="separate"/>
            </w:r>
            <w:r w:rsidR="009D53C3">
              <w:rPr>
                <w:noProof/>
                <w:webHidden/>
              </w:rPr>
              <w:t>25</w:t>
            </w:r>
            <w:r w:rsidR="00E934F1">
              <w:rPr>
                <w:noProof/>
                <w:webHidden/>
              </w:rPr>
              <w:fldChar w:fldCharType="end"/>
            </w:r>
          </w:hyperlink>
        </w:p>
        <w:p w14:paraId="2BA8CEE5" w14:textId="7674EA11" w:rsidR="00E934F1" w:rsidRDefault="00000000">
          <w:pPr>
            <w:pStyle w:val="11"/>
            <w:rPr>
              <w:rFonts w:asciiTheme="minorHAnsi" w:hAnsiTheme="minorHAnsi" w:cstheme="minorBidi"/>
              <w:noProof/>
              <w:color w:val="auto"/>
              <w:kern w:val="2"/>
              <w:sz w:val="24"/>
              <w:szCs w:val="22"/>
              <w:lang w:eastAsia="zh-TW"/>
            </w:rPr>
          </w:pPr>
          <w:hyperlink w:anchor="_Toc62059327" w:history="1">
            <w:r w:rsidR="00E934F1" w:rsidRPr="00606723">
              <w:rPr>
                <w:rStyle w:val="a4"/>
                <w:noProof/>
              </w:rPr>
              <w:t>11</w:t>
            </w:r>
            <w:r w:rsidR="00E934F1">
              <w:rPr>
                <w:rFonts w:asciiTheme="minorHAnsi" w:hAnsiTheme="minorHAnsi" w:cstheme="minorBidi"/>
                <w:noProof/>
                <w:color w:val="auto"/>
                <w:kern w:val="2"/>
                <w:sz w:val="24"/>
                <w:szCs w:val="22"/>
                <w:lang w:eastAsia="zh-TW"/>
              </w:rPr>
              <w:tab/>
            </w:r>
            <w:r w:rsidR="00E934F1" w:rsidRPr="00606723">
              <w:rPr>
                <w:rStyle w:val="a4"/>
                <w:noProof/>
              </w:rPr>
              <w:t>HotKey</w:t>
            </w:r>
            <w:r w:rsidR="00E934F1">
              <w:rPr>
                <w:noProof/>
                <w:webHidden/>
              </w:rPr>
              <w:tab/>
            </w:r>
            <w:r w:rsidR="00E934F1">
              <w:rPr>
                <w:noProof/>
                <w:webHidden/>
              </w:rPr>
              <w:fldChar w:fldCharType="begin"/>
            </w:r>
            <w:r w:rsidR="00E934F1">
              <w:rPr>
                <w:noProof/>
                <w:webHidden/>
              </w:rPr>
              <w:instrText xml:space="preserve"> PAGEREF _Toc62059327 \h </w:instrText>
            </w:r>
            <w:r w:rsidR="00E934F1">
              <w:rPr>
                <w:noProof/>
                <w:webHidden/>
              </w:rPr>
            </w:r>
            <w:r w:rsidR="00E934F1">
              <w:rPr>
                <w:noProof/>
                <w:webHidden/>
              </w:rPr>
              <w:fldChar w:fldCharType="separate"/>
            </w:r>
            <w:r w:rsidR="009D53C3">
              <w:rPr>
                <w:noProof/>
                <w:webHidden/>
              </w:rPr>
              <w:t>31</w:t>
            </w:r>
            <w:r w:rsidR="00E934F1">
              <w:rPr>
                <w:noProof/>
                <w:webHidden/>
              </w:rPr>
              <w:fldChar w:fldCharType="end"/>
            </w:r>
          </w:hyperlink>
        </w:p>
        <w:p w14:paraId="0615EA42" w14:textId="269876AD"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28" w:history="1">
            <w:r w:rsidR="00E934F1" w:rsidRPr="00606723">
              <w:rPr>
                <w:rStyle w:val="a4"/>
                <w:noProof/>
              </w:rPr>
              <w:t>11.1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_Toc62059328 \h </w:instrText>
            </w:r>
            <w:r w:rsidR="00E934F1">
              <w:rPr>
                <w:noProof/>
                <w:webHidden/>
              </w:rPr>
            </w:r>
            <w:r w:rsidR="00E934F1">
              <w:rPr>
                <w:noProof/>
                <w:webHidden/>
              </w:rPr>
              <w:fldChar w:fldCharType="separate"/>
            </w:r>
            <w:r w:rsidR="009D53C3">
              <w:rPr>
                <w:noProof/>
                <w:webHidden/>
              </w:rPr>
              <w:t>31</w:t>
            </w:r>
            <w:r w:rsidR="00E934F1">
              <w:rPr>
                <w:noProof/>
                <w:webHidden/>
              </w:rPr>
              <w:fldChar w:fldCharType="end"/>
            </w:r>
          </w:hyperlink>
        </w:p>
        <w:p w14:paraId="11C888E5" w14:textId="1FDE4C56" w:rsidR="00E934F1" w:rsidRDefault="00000000" w:rsidP="00E934F1">
          <w:pPr>
            <w:pStyle w:val="21"/>
            <w:rPr>
              <w:rFonts w:asciiTheme="minorHAnsi" w:hAnsiTheme="minorHAnsi" w:cstheme="minorBidi"/>
              <w:noProof/>
              <w:color w:val="auto"/>
              <w:kern w:val="2"/>
              <w:sz w:val="24"/>
              <w:szCs w:val="22"/>
              <w:lang w:eastAsia="zh-TW"/>
            </w:rPr>
          </w:pPr>
          <w:hyperlink w:anchor="_Toc62059329" w:history="1">
            <w:r w:rsidR="00E934F1" w:rsidRPr="00606723">
              <w:rPr>
                <w:rStyle w:val="a4"/>
                <w:noProof/>
              </w:rPr>
              <w:t>11.2</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_Toc62059329 \h </w:instrText>
            </w:r>
            <w:r w:rsidR="00E934F1">
              <w:rPr>
                <w:noProof/>
                <w:webHidden/>
              </w:rPr>
            </w:r>
            <w:r w:rsidR="00E934F1">
              <w:rPr>
                <w:noProof/>
                <w:webHidden/>
              </w:rPr>
              <w:fldChar w:fldCharType="separate"/>
            </w:r>
            <w:r w:rsidR="009D53C3">
              <w:rPr>
                <w:noProof/>
                <w:webHidden/>
              </w:rPr>
              <w:t>31</w:t>
            </w:r>
            <w:r w:rsidR="00E934F1">
              <w:rPr>
                <w:noProof/>
                <w:webHidden/>
              </w:rPr>
              <w:fldChar w:fldCharType="end"/>
            </w:r>
          </w:hyperlink>
        </w:p>
        <w:p w14:paraId="55388564" w14:textId="1AAAA87F" w:rsidR="00E934F1" w:rsidRDefault="00000000">
          <w:pPr>
            <w:pStyle w:val="11"/>
            <w:rPr>
              <w:rFonts w:asciiTheme="minorHAnsi" w:hAnsiTheme="minorHAnsi" w:cstheme="minorBidi"/>
              <w:noProof/>
              <w:color w:val="auto"/>
              <w:kern w:val="2"/>
              <w:sz w:val="24"/>
              <w:szCs w:val="22"/>
              <w:lang w:eastAsia="zh-TW"/>
            </w:rPr>
          </w:pPr>
          <w:hyperlink w:anchor="_Toc62059330" w:history="1">
            <w:r w:rsidR="00E934F1" w:rsidRPr="00606723">
              <w:rPr>
                <w:rStyle w:val="a4"/>
                <w:noProof/>
              </w:rPr>
              <w:t>12</w:t>
            </w:r>
            <w:r w:rsidR="00E934F1">
              <w:rPr>
                <w:rFonts w:asciiTheme="minorHAnsi" w:hAnsiTheme="minorHAnsi" w:cstheme="minorBidi"/>
                <w:noProof/>
                <w:color w:val="auto"/>
                <w:kern w:val="2"/>
                <w:sz w:val="24"/>
                <w:szCs w:val="22"/>
                <w:lang w:eastAsia="zh-TW"/>
              </w:rPr>
              <w:tab/>
            </w:r>
            <w:r w:rsidR="00E934F1" w:rsidRPr="00606723">
              <w:rPr>
                <w:rStyle w:val="a4"/>
                <w:noProof/>
              </w:rPr>
              <w:t>Modify RC Policy</w:t>
            </w:r>
            <w:r w:rsidR="00E934F1">
              <w:rPr>
                <w:noProof/>
                <w:webHidden/>
              </w:rPr>
              <w:tab/>
            </w:r>
            <w:r w:rsidR="00E934F1">
              <w:rPr>
                <w:noProof/>
                <w:webHidden/>
              </w:rPr>
              <w:fldChar w:fldCharType="begin"/>
            </w:r>
            <w:r w:rsidR="00E934F1">
              <w:rPr>
                <w:noProof/>
                <w:webHidden/>
              </w:rPr>
              <w:instrText xml:space="preserve"> PAGEREF _Toc62059330 \h </w:instrText>
            </w:r>
            <w:r w:rsidR="00E934F1">
              <w:rPr>
                <w:noProof/>
                <w:webHidden/>
              </w:rPr>
            </w:r>
            <w:r w:rsidR="00E934F1">
              <w:rPr>
                <w:noProof/>
                <w:webHidden/>
              </w:rPr>
              <w:fldChar w:fldCharType="separate"/>
            </w:r>
            <w:r w:rsidR="009D53C3">
              <w:rPr>
                <w:noProof/>
                <w:webHidden/>
              </w:rPr>
              <w:t>35</w:t>
            </w:r>
            <w:r w:rsidR="00E934F1">
              <w:rPr>
                <w:noProof/>
                <w:webHidden/>
              </w:rPr>
              <w:fldChar w:fldCharType="end"/>
            </w:r>
          </w:hyperlink>
        </w:p>
        <w:p w14:paraId="7462431D" w14:textId="73C914CE"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31" w:history="1">
            <w:r w:rsidR="00E934F1" w:rsidRPr="00606723">
              <w:rPr>
                <w:rStyle w:val="a4"/>
                <w:noProof/>
              </w:rPr>
              <w:t>12.1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Introduction</w:t>
            </w:r>
            <w:r w:rsidR="00E934F1">
              <w:rPr>
                <w:noProof/>
                <w:webHidden/>
              </w:rPr>
              <w:tab/>
            </w:r>
            <w:r w:rsidR="00E934F1">
              <w:rPr>
                <w:noProof/>
                <w:webHidden/>
              </w:rPr>
              <w:fldChar w:fldCharType="begin"/>
            </w:r>
            <w:r w:rsidR="00E934F1">
              <w:rPr>
                <w:noProof/>
                <w:webHidden/>
              </w:rPr>
              <w:instrText xml:space="preserve"> PAGEREF _Toc62059331 \h </w:instrText>
            </w:r>
            <w:r w:rsidR="00E934F1">
              <w:rPr>
                <w:noProof/>
                <w:webHidden/>
              </w:rPr>
            </w:r>
            <w:r w:rsidR="00E934F1">
              <w:rPr>
                <w:noProof/>
                <w:webHidden/>
              </w:rPr>
              <w:fldChar w:fldCharType="separate"/>
            </w:r>
            <w:r w:rsidR="009D53C3">
              <w:rPr>
                <w:noProof/>
                <w:webHidden/>
              </w:rPr>
              <w:t>35</w:t>
            </w:r>
            <w:r w:rsidR="00E934F1">
              <w:rPr>
                <w:noProof/>
                <w:webHidden/>
              </w:rPr>
              <w:fldChar w:fldCharType="end"/>
            </w:r>
          </w:hyperlink>
        </w:p>
        <w:p w14:paraId="78B59E0D" w14:textId="43B1DFEB"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32" w:history="1">
            <w:r w:rsidR="00E934F1" w:rsidRPr="00606723">
              <w:rPr>
                <w:rStyle w:val="a4"/>
                <w:noProof/>
              </w:rPr>
              <w:t>12.2</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_Toc62059332 \h </w:instrText>
            </w:r>
            <w:r w:rsidR="00E934F1">
              <w:rPr>
                <w:noProof/>
                <w:webHidden/>
              </w:rPr>
            </w:r>
            <w:r w:rsidR="00E934F1">
              <w:rPr>
                <w:noProof/>
                <w:webHidden/>
              </w:rPr>
              <w:fldChar w:fldCharType="separate"/>
            </w:r>
            <w:r w:rsidR="009D53C3">
              <w:rPr>
                <w:noProof/>
                <w:webHidden/>
              </w:rPr>
              <w:t>35</w:t>
            </w:r>
            <w:r w:rsidR="00E934F1">
              <w:rPr>
                <w:noProof/>
                <w:webHidden/>
              </w:rPr>
              <w:fldChar w:fldCharType="end"/>
            </w:r>
          </w:hyperlink>
        </w:p>
        <w:p w14:paraId="6A7D55ED" w14:textId="75C11FC8" w:rsidR="00E934F1" w:rsidRDefault="00000000" w:rsidP="001E526E">
          <w:pPr>
            <w:pStyle w:val="21"/>
            <w:rPr>
              <w:rFonts w:asciiTheme="minorHAnsi" w:hAnsiTheme="minorHAnsi" w:cstheme="minorBidi"/>
              <w:noProof/>
              <w:color w:val="auto"/>
              <w:kern w:val="2"/>
              <w:sz w:val="24"/>
              <w:szCs w:val="22"/>
              <w:lang w:eastAsia="zh-TW"/>
            </w:rPr>
          </w:pPr>
          <w:hyperlink w:anchor="_Toc62059333" w:history="1">
            <w:r w:rsidR="00E934F1" w:rsidRPr="00606723">
              <w:rPr>
                <w:rStyle w:val="a4"/>
                <w:noProof/>
              </w:rPr>
              <w:t>12.3</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_Toc62059333 \h </w:instrText>
            </w:r>
            <w:r w:rsidR="00E934F1">
              <w:rPr>
                <w:noProof/>
                <w:webHidden/>
              </w:rPr>
            </w:r>
            <w:r w:rsidR="00E934F1">
              <w:rPr>
                <w:noProof/>
                <w:webHidden/>
              </w:rPr>
              <w:fldChar w:fldCharType="separate"/>
            </w:r>
            <w:r w:rsidR="009D53C3">
              <w:rPr>
                <w:noProof/>
                <w:webHidden/>
              </w:rPr>
              <w:t>35</w:t>
            </w:r>
            <w:r w:rsidR="00E934F1">
              <w:rPr>
                <w:noProof/>
                <w:webHidden/>
              </w:rPr>
              <w:fldChar w:fldCharType="end"/>
            </w:r>
          </w:hyperlink>
        </w:p>
        <w:p w14:paraId="65565304" w14:textId="006103D0" w:rsidR="00E934F1" w:rsidRDefault="00000000">
          <w:pPr>
            <w:pStyle w:val="11"/>
            <w:rPr>
              <w:rFonts w:asciiTheme="minorHAnsi" w:hAnsiTheme="minorHAnsi" w:cstheme="minorBidi"/>
              <w:noProof/>
              <w:color w:val="auto"/>
              <w:kern w:val="2"/>
              <w:sz w:val="24"/>
              <w:szCs w:val="22"/>
              <w:lang w:eastAsia="zh-TW"/>
            </w:rPr>
          </w:pPr>
          <w:hyperlink w:anchor="_Toc62059334" w:history="1">
            <w:r w:rsidR="00E934F1" w:rsidRPr="00606723">
              <w:rPr>
                <w:rStyle w:val="a4"/>
                <w:noProof/>
              </w:rPr>
              <w:t>13</w:t>
            </w:r>
            <w:r w:rsidR="00E934F1">
              <w:rPr>
                <w:rFonts w:asciiTheme="minorHAnsi" w:hAnsiTheme="minorHAnsi" w:cstheme="minorBidi"/>
                <w:noProof/>
                <w:color w:val="auto"/>
                <w:kern w:val="2"/>
                <w:sz w:val="24"/>
                <w:szCs w:val="22"/>
                <w:lang w:eastAsia="zh-TW"/>
              </w:rPr>
              <w:tab/>
            </w:r>
            <w:r w:rsidR="00E934F1" w:rsidRPr="00606723">
              <w:rPr>
                <w:rStyle w:val="a4"/>
                <w:noProof/>
              </w:rPr>
              <w:t>Skip Boot Mode</w:t>
            </w:r>
            <w:r w:rsidR="00E934F1">
              <w:rPr>
                <w:noProof/>
                <w:webHidden/>
              </w:rPr>
              <w:tab/>
            </w:r>
            <w:r w:rsidR="00E934F1">
              <w:rPr>
                <w:noProof/>
                <w:webHidden/>
              </w:rPr>
              <w:fldChar w:fldCharType="begin"/>
            </w:r>
            <w:r w:rsidR="00E934F1">
              <w:rPr>
                <w:noProof/>
                <w:webHidden/>
              </w:rPr>
              <w:instrText xml:space="preserve"> PAGEREF _Toc62059334 \h </w:instrText>
            </w:r>
            <w:r w:rsidR="00E934F1">
              <w:rPr>
                <w:noProof/>
                <w:webHidden/>
              </w:rPr>
            </w:r>
            <w:r w:rsidR="00E934F1">
              <w:rPr>
                <w:noProof/>
                <w:webHidden/>
              </w:rPr>
              <w:fldChar w:fldCharType="separate"/>
            </w:r>
            <w:r w:rsidR="009D53C3">
              <w:rPr>
                <w:noProof/>
                <w:webHidden/>
              </w:rPr>
              <w:t>36</w:t>
            </w:r>
            <w:r w:rsidR="00E934F1">
              <w:rPr>
                <w:noProof/>
                <w:webHidden/>
              </w:rPr>
              <w:fldChar w:fldCharType="end"/>
            </w:r>
          </w:hyperlink>
        </w:p>
        <w:p w14:paraId="3BBBAC33" w14:textId="262FC729"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35" w:history="1">
            <w:r w:rsidR="00E934F1" w:rsidRPr="00606723">
              <w:rPr>
                <w:rStyle w:val="a4"/>
                <w:noProof/>
              </w:rPr>
              <w:t>13.1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Introduction</w:t>
            </w:r>
            <w:r w:rsidR="00E934F1">
              <w:rPr>
                <w:noProof/>
                <w:webHidden/>
              </w:rPr>
              <w:tab/>
            </w:r>
            <w:r w:rsidR="00E934F1">
              <w:rPr>
                <w:noProof/>
                <w:webHidden/>
              </w:rPr>
              <w:fldChar w:fldCharType="begin"/>
            </w:r>
            <w:r w:rsidR="00E934F1">
              <w:rPr>
                <w:noProof/>
                <w:webHidden/>
              </w:rPr>
              <w:instrText xml:space="preserve"> PAGEREF _Toc62059335 \h </w:instrText>
            </w:r>
            <w:r w:rsidR="00E934F1">
              <w:rPr>
                <w:noProof/>
                <w:webHidden/>
              </w:rPr>
            </w:r>
            <w:r w:rsidR="00E934F1">
              <w:rPr>
                <w:noProof/>
                <w:webHidden/>
              </w:rPr>
              <w:fldChar w:fldCharType="separate"/>
            </w:r>
            <w:r w:rsidR="009D53C3">
              <w:rPr>
                <w:noProof/>
                <w:webHidden/>
              </w:rPr>
              <w:t>36</w:t>
            </w:r>
            <w:r w:rsidR="00E934F1">
              <w:rPr>
                <w:noProof/>
                <w:webHidden/>
              </w:rPr>
              <w:fldChar w:fldCharType="end"/>
            </w:r>
          </w:hyperlink>
        </w:p>
        <w:p w14:paraId="29CA0203" w14:textId="7ADE7DBC"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36" w:history="1">
            <w:r w:rsidR="00E934F1" w:rsidRPr="00606723">
              <w:rPr>
                <w:rStyle w:val="a4"/>
                <w:noProof/>
              </w:rPr>
              <w:t>13.2</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_Toc62059336 \h </w:instrText>
            </w:r>
            <w:r w:rsidR="00E934F1">
              <w:rPr>
                <w:noProof/>
                <w:webHidden/>
              </w:rPr>
            </w:r>
            <w:r w:rsidR="00E934F1">
              <w:rPr>
                <w:noProof/>
                <w:webHidden/>
              </w:rPr>
              <w:fldChar w:fldCharType="separate"/>
            </w:r>
            <w:r w:rsidR="009D53C3">
              <w:rPr>
                <w:noProof/>
                <w:webHidden/>
              </w:rPr>
              <w:t>36</w:t>
            </w:r>
            <w:r w:rsidR="00E934F1">
              <w:rPr>
                <w:noProof/>
                <w:webHidden/>
              </w:rPr>
              <w:fldChar w:fldCharType="end"/>
            </w:r>
          </w:hyperlink>
        </w:p>
        <w:p w14:paraId="45BBECA1" w14:textId="14E0B274" w:rsidR="00E934F1" w:rsidRDefault="00000000" w:rsidP="00E934F1">
          <w:pPr>
            <w:pStyle w:val="21"/>
            <w:rPr>
              <w:rFonts w:asciiTheme="minorHAnsi" w:hAnsiTheme="minorHAnsi" w:cstheme="minorBidi"/>
              <w:noProof/>
              <w:color w:val="auto"/>
              <w:kern w:val="2"/>
              <w:sz w:val="24"/>
              <w:szCs w:val="22"/>
              <w:lang w:eastAsia="zh-TW"/>
            </w:rPr>
          </w:pPr>
          <w:hyperlink w:anchor="_Toc62059337" w:history="1">
            <w:r w:rsidR="00E934F1" w:rsidRPr="00606723">
              <w:rPr>
                <w:rStyle w:val="a4"/>
                <w:noProof/>
              </w:rPr>
              <w:t>13.3</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_Toc62059337 \h </w:instrText>
            </w:r>
            <w:r w:rsidR="00E934F1">
              <w:rPr>
                <w:noProof/>
                <w:webHidden/>
              </w:rPr>
            </w:r>
            <w:r w:rsidR="00E934F1">
              <w:rPr>
                <w:noProof/>
                <w:webHidden/>
              </w:rPr>
              <w:fldChar w:fldCharType="separate"/>
            </w:r>
            <w:r w:rsidR="009D53C3">
              <w:rPr>
                <w:noProof/>
                <w:webHidden/>
              </w:rPr>
              <w:t>36</w:t>
            </w:r>
            <w:r w:rsidR="00E934F1">
              <w:rPr>
                <w:noProof/>
                <w:webHidden/>
              </w:rPr>
              <w:fldChar w:fldCharType="end"/>
            </w:r>
          </w:hyperlink>
        </w:p>
        <w:p w14:paraId="5571B786" w14:textId="02030234" w:rsidR="00E934F1" w:rsidRDefault="00000000">
          <w:pPr>
            <w:pStyle w:val="11"/>
            <w:rPr>
              <w:rFonts w:asciiTheme="minorHAnsi" w:hAnsiTheme="minorHAnsi" w:cstheme="minorBidi"/>
              <w:noProof/>
              <w:color w:val="auto"/>
              <w:kern w:val="2"/>
              <w:sz w:val="24"/>
              <w:szCs w:val="22"/>
              <w:lang w:eastAsia="zh-TW"/>
            </w:rPr>
          </w:pPr>
          <w:hyperlink w:anchor="_Toc62059338" w:history="1">
            <w:r w:rsidR="00E934F1" w:rsidRPr="00606723">
              <w:rPr>
                <w:rStyle w:val="a4"/>
                <w:noProof/>
              </w:rPr>
              <w:t>14</w:t>
            </w:r>
            <w:r w:rsidR="00E934F1">
              <w:rPr>
                <w:rFonts w:asciiTheme="minorHAnsi" w:hAnsiTheme="minorHAnsi" w:cstheme="minorBidi"/>
                <w:noProof/>
                <w:color w:val="auto"/>
                <w:kern w:val="2"/>
                <w:sz w:val="24"/>
                <w:szCs w:val="22"/>
                <w:lang w:eastAsia="zh-TW"/>
              </w:rPr>
              <w:tab/>
            </w:r>
            <w:r w:rsidR="00E934F1" w:rsidRPr="00606723">
              <w:rPr>
                <w:rStyle w:val="a4"/>
                <w:noProof/>
              </w:rPr>
              <w:t>Logo</w:t>
            </w:r>
            <w:r w:rsidR="00E934F1">
              <w:rPr>
                <w:noProof/>
                <w:webHidden/>
              </w:rPr>
              <w:tab/>
            </w:r>
            <w:r w:rsidR="00E934F1">
              <w:rPr>
                <w:noProof/>
                <w:webHidden/>
              </w:rPr>
              <w:fldChar w:fldCharType="begin"/>
            </w:r>
            <w:r w:rsidR="00E934F1">
              <w:rPr>
                <w:noProof/>
                <w:webHidden/>
              </w:rPr>
              <w:instrText xml:space="preserve"> PAGEREF _Toc62059338 \h </w:instrText>
            </w:r>
            <w:r w:rsidR="00E934F1">
              <w:rPr>
                <w:noProof/>
                <w:webHidden/>
              </w:rPr>
            </w:r>
            <w:r w:rsidR="00E934F1">
              <w:rPr>
                <w:noProof/>
                <w:webHidden/>
              </w:rPr>
              <w:fldChar w:fldCharType="separate"/>
            </w:r>
            <w:r w:rsidR="009D53C3">
              <w:rPr>
                <w:noProof/>
                <w:webHidden/>
              </w:rPr>
              <w:t>39</w:t>
            </w:r>
            <w:r w:rsidR="00E934F1">
              <w:rPr>
                <w:noProof/>
                <w:webHidden/>
              </w:rPr>
              <w:fldChar w:fldCharType="end"/>
            </w:r>
          </w:hyperlink>
        </w:p>
        <w:p w14:paraId="069A841F" w14:textId="47A4197C" w:rsidR="00E934F1" w:rsidRDefault="00000000">
          <w:pPr>
            <w:pStyle w:val="21"/>
            <w:tabs>
              <w:tab w:val="left" w:pos="1560"/>
            </w:tabs>
            <w:rPr>
              <w:rFonts w:asciiTheme="minorHAnsi" w:hAnsiTheme="minorHAnsi" w:cstheme="minorBidi"/>
              <w:noProof/>
              <w:color w:val="auto"/>
              <w:kern w:val="2"/>
              <w:sz w:val="24"/>
              <w:szCs w:val="22"/>
              <w:lang w:eastAsia="zh-TW"/>
            </w:rPr>
          </w:pPr>
          <w:hyperlink w:anchor="_Toc62059339" w:history="1">
            <w:r w:rsidR="00E934F1" w:rsidRPr="00606723">
              <w:rPr>
                <w:rStyle w:val="a4"/>
                <w:noProof/>
              </w:rPr>
              <w:t>14.1</w:t>
            </w:r>
            <w:r w:rsidR="00E934F1">
              <w:rPr>
                <w:rFonts w:asciiTheme="minorHAnsi" w:hAnsiTheme="minorHAnsi" w:cstheme="minorBidi"/>
                <w:noProof/>
                <w:color w:val="auto"/>
                <w:kern w:val="2"/>
                <w:sz w:val="24"/>
                <w:szCs w:val="22"/>
                <w:lang w:eastAsia="zh-TW"/>
              </w:rPr>
              <w:tab/>
            </w:r>
            <w:r w:rsidR="00E934F1" w:rsidRPr="00606723">
              <w:rPr>
                <w:rStyle w:val="a4"/>
                <w:rFonts w:eastAsia="SimSun"/>
                <w:noProof/>
              </w:rPr>
              <w:t>Related files</w:t>
            </w:r>
            <w:r w:rsidR="00E934F1">
              <w:rPr>
                <w:noProof/>
                <w:webHidden/>
              </w:rPr>
              <w:tab/>
            </w:r>
            <w:r w:rsidR="00E934F1">
              <w:rPr>
                <w:noProof/>
                <w:webHidden/>
              </w:rPr>
              <w:fldChar w:fldCharType="begin"/>
            </w:r>
            <w:r w:rsidR="00E934F1">
              <w:rPr>
                <w:noProof/>
                <w:webHidden/>
              </w:rPr>
              <w:instrText xml:space="preserve"> PAGEREF _Toc62059339 \h </w:instrText>
            </w:r>
            <w:r w:rsidR="00E934F1">
              <w:rPr>
                <w:noProof/>
                <w:webHidden/>
              </w:rPr>
            </w:r>
            <w:r w:rsidR="00E934F1">
              <w:rPr>
                <w:noProof/>
                <w:webHidden/>
              </w:rPr>
              <w:fldChar w:fldCharType="separate"/>
            </w:r>
            <w:r w:rsidR="009D53C3">
              <w:rPr>
                <w:noProof/>
                <w:webHidden/>
              </w:rPr>
              <w:t>39</w:t>
            </w:r>
            <w:r w:rsidR="00E934F1">
              <w:rPr>
                <w:noProof/>
                <w:webHidden/>
              </w:rPr>
              <w:fldChar w:fldCharType="end"/>
            </w:r>
          </w:hyperlink>
        </w:p>
        <w:p w14:paraId="70CB5713" w14:textId="2F1797AC" w:rsidR="00E934F1" w:rsidRDefault="00000000" w:rsidP="00E934F1">
          <w:pPr>
            <w:pStyle w:val="21"/>
            <w:rPr>
              <w:rFonts w:asciiTheme="minorHAnsi" w:hAnsiTheme="minorHAnsi" w:cstheme="minorBidi"/>
              <w:noProof/>
              <w:color w:val="auto"/>
              <w:kern w:val="2"/>
              <w:sz w:val="24"/>
              <w:szCs w:val="22"/>
              <w:lang w:eastAsia="zh-TW"/>
            </w:rPr>
          </w:pPr>
          <w:hyperlink w:anchor="_Toc62059340" w:history="1">
            <w:r w:rsidR="00E934F1" w:rsidRPr="00606723">
              <w:rPr>
                <w:rStyle w:val="a4"/>
                <w:noProof/>
              </w:rPr>
              <w:t>14.2</w:t>
            </w:r>
            <w:r w:rsidR="00E934F1">
              <w:rPr>
                <w:rFonts w:asciiTheme="minorHAnsi" w:hAnsiTheme="minorHAnsi" w:cstheme="minorBidi"/>
                <w:noProof/>
                <w:color w:val="auto"/>
                <w:kern w:val="2"/>
                <w:sz w:val="24"/>
                <w:szCs w:val="22"/>
                <w:lang w:eastAsia="zh-TW"/>
              </w:rPr>
              <w:tab/>
            </w:r>
            <w:r w:rsidR="00E934F1" w:rsidRPr="00606723">
              <w:rPr>
                <w:rStyle w:val="a4"/>
                <w:noProof/>
              </w:rPr>
              <w:t>Setting</w:t>
            </w:r>
            <w:r w:rsidR="00E934F1" w:rsidRPr="00E934F1">
              <w:rPr>
                <w:noProof/>
                <w:webHidden/>
              </w:rPr>
              <w:tab/>
            </w:r>
            <w:r w:rsidR="00E934F1">
              <w:rPr>
                <w:noProof/>
                <w:webHidden/>
              </w:rPr>
              <w:fldChar w:fldCharType="begin"/>
            </w:r>
            <w:r w:rsidR="00E934F1">
              <w:rPr>
                <w:noProof/>
                <w:webHidden/>
              </w:rPr>
              <w:instrText xml:space="preserve"> PAGEREF _Toc62059340 \h </w:instrText>
            </w:r>
            <w:r w:rsidR="00E934F1">
              <w:rPr>
                <w:noProof/>
                <w:webHidden/>
              </w:rPr>
            </w:r>
            <w:r w:rsidR="00E934F1">
              <w:rPr>
                <w:noProof/>
                <w:webHidden/>
              </w:rPr>
              <w:fldChar w:fldCharType="separate"/>
            </w:r>
            <w:r w:rsidR="009D53C3">
              <w:rPr>
                <w:noProof/>
                <w:webHidden/>
              </w:rPr>
              <w:t>39</w:t>
            </w:r>
            <w:r w:rsidR="00E934F1">
              <w:rPr>
                <w:noProof/>
                <w:webHidden/>
              </w:rPr>
              <w:fldChar w:fldCharType="end"/>
            </w:r>
          </w:hyperlink>
        </w:p>
        <w:p w14:paraId="43D86E7C" w14:textId="3C0828B2" w:rsidR="00E934F1" w:rsidRDefault="00000000">
          <w:pPr>
            <w:pStyle w:val="11"/>
            <w:rPr>
              <w:rFonts w:asciiTheme="minorHAnsi" w:hAnsiTheme="minorHAnsi" w:cstheme="minorBidi"/>
              <w:noProof/>
              <w:color w:val="auto"/>
              <w:kern w:val="2"/>
              <w:sz w:val="24"/>
              <w:szCs w:val="22"/>
              <w:lang w:eastAsia="zh-TW"/>
            </w:rPr>
          </w:pPr>
          <w:hyperlink w:anchor="_Toc62059341" w:history="1">
            <w:r w:rsidR="00E934F1" w:rsidRPr="00606723">
              <w:rPr>
                <w:rStyle w:val="a4"/>
                <w:noProof/>
              </w:rPr>
              <w:t>Appendix A - Dual and Quad Output Read</w:t>
            </w:r>
            <w:r w:rsidR="00E934F1">
              <w:rPr>
                <w:noProof/>
                <w:webHidden/>
              </w:rPr>
              <w:tab/>
            </w:r>
            <w:r w:rsidR="00E934F1">
              <w:rPr>
                <w:noProof/>
                <w:webHidden/>
              </w:rPr>
              <w:fldChar w:fldCharType="begin"/>
            </w:r>
            <w:r w:rsidR="00E934F1">
              <w:rPr>
                <w:noProof/>
                <w:webHidden/>
              </w:rPr>
              <w:instrText xml:space="preserve"> PAGEREF _Toc62059341 \h </w:instrText>
            </w:r>
            <w:r w:rsidR="00E934F1">
              <w:rPr>
                <w:noProof/>
                <w:webHidden/>
              </w:rPr>
            </w:r>
            <w:r w:rsidR="00E934F1">
              <w:rPr>
                <w:noProof/>
                <w:webHidden/>
              </w:rPr>
              <w:fldChar w:fldCharType="separate"/>
            </w:r>
            <w:r w:rsidR="009D53C3">
              <w:rPr>
                <w:noProof/>
                <w:webHidden/>
              </w:rPr>
              <w:t>42</w:t>
            </w:r>
            <w:r w:rsidR="00E934F1">
              <w:rPr>
                <w:noProof/>
                <w:webHidden/>
              </w:rPr>
              <w:fldChar w:fldCharType="end"/>
            </w:r>
          </w:hyperlink>
        </w:p>
        <w:p w14:paraId="61136B2E" w14:textId="52D424A0" w:rsidR="00E934F1" w:rsidRDefault="00000000">
          <w:pPr>
            <w:pStyle w:val="21"/>
            <w:rPr>
              <w:rFonts w:asciiTheme="minorHAnsi" w:hAnsiTheme="minorHAnsi" w:cstheme="minorBidi"/>
              <w:noProof/>
              <w:color w:val="auto"/>
              <w:kern w:val="2"/>
              <w:sz w:val="24"/>
              <w:szCs w:val="22"/>
              <w:lang w:eastAsia="zh-TW"/>
            </w:rPr>
          </w:pPr>
          <w:hyperlink w:anchor="_Toc62059342" w:history="1">
            <w:r w:rsidR="00E934F1" w:rsidRPr="00606723">
              <w:rPr>
                <w:rStyle w:val="a4"/>
                <w:rFonts w:eastAsia="SimSun"/>
                <w:noProof/>
              </w:rPr>
              <w:t xml:space="preserve">A.1 </w:t>
            </w:r>
            <w:r w:rsidR="00E934F1" w:rsidRPr="00606723">
              <w:rPr>
                <w:rStyle w:val="a4"/>
                <w:noProof/>
              </w:rPr>
              <w:t>Prerequisites</w:t>
            </w:r>
            <w:r w:rsidR="00E934F1">
              <w:rPr>
                <w:noProof/>
                <w:webHidden/>
              </w:rPr>
              <w:tab/>
            </w:r>
            <w:r w:rsidR="00E934F1">
              <w:rPr>
                <w:noProof/>
                <w:webHidden/>
              </w:rPr>
              <w:fldChar w:fldCharType="begin"/>
            </w:r>
            <w:r w:rsidR="00E934F1">
              <w:rPr>
                <w:noProof/>
                <w:webHidden/>
              </w:rPr>
              <w:instrText xml:space="preserve"> PAGEREF _Toc62059342 \h </w:instrText>
            </w:r>
            <w:r w:rsidR="00E934F1">
              <w:rPr>
                <w:noProof/>
                <w:webHidden/>
              </w:rPr>
            </w:r>
            <w:r w:rsidR="00E934F1">
              <w:rPr>
                <w:noProof/>
                <w:webHidden/>
              </w:rPr>
              <w:fldChar w:fldCharType="separate"/>
            </w:r>
            <w:r w:rsidR="009D53C3">
              <w:rPr>
                <w:noProof/>
                <w:webHidden/>
              </w:rPr>
              <w:t>42</w:t>
            </w:r>
            <w:r w:rsidR="00E934F1">
              <w:rPr>
                <w:noProof/>
                <w:webHidden/>
              </w:rPr>
              <w:fldChar w:fldCharType="end"/>
            </w:r>
          </w:hyperlink>
        </w:p>
        <w:p w14:paraId="41039F46" w14:textId="73B22D42" w:rsidR="00E934F1" w:rsidRDefault="00000000">
          <w:pPr>
            <w:pStyle w:val="21"/>
            <w:rPr>
              <w:rFonts w:asciiTheme="minorHAnsi" w:hAnsiTheme="minorHAnsi" w:cstheme="minorBidi"/>
              <w:noProof/>
              <w:color w:val="auto"/>
              <w:kern w:val="2"/>
              <w:sz w:val="24"/>
              <w:szCs w:val="22"/>
              <w:lang w:eastAsia="zh-TW"/>
            </w:rPr>
          </w:pPr>
          <w:hyperlink w:anchor="_Toc62059343" w:history="1">
            <w:r w:rsidR="00E934F1" w:rsidRPr="00606723">
              <w:rPr>
                <w:rStyle w:val="a4"/>
                <w:noProof/>
              </w:rPr>
              <w:t>A.2 Enabling Dual Output Read</w:t>
            </w:r>
            <w:r w:rsidR="00E934F1">
              <w:rPr>
                <w:noProof/>
                <w:webHidden/>
              </w:rPr>
              <w:tab/>
            </w:r>
            <w:r w:rsidR="00E934F1">
              <w:rPr>
                <w:noProof/>
                <w:webHidden/>
              </w:rPr>
              <w:fldChar w:fldCharType="begin"/>
            </w:r>
            <w:r w:rsidR="00E934F1">
              <w:rPr>
                <w:noProof/>
                <w:webHidden/>
              </w:rPr>
              <w:instrText xml:space="preserve"> PAGEREF _Toc62059343 \h </w:instrText>
            </w:r>
            <w:r w:rsidR="00E934F1">
              <w:rPr>
                <w:noProof/>
                <w:webHidden/>
              </w:rPr>
            </w:r>
            <w:r w:rsidR="00E934F1">
              <w:rPr>
                <w:noProof/>
                <w:webHidden/>
              </w:rPr>
              <w:fldChar w:fldCharType="separate"/>
            </w:r>
            <w:r w:rsidR="009D53C3">
              <w:rPr>
                <w:noProof/>
                <w:webHidden/>
              </w:rPr>
              <w:t>42</w:t>
            </w:r>
            <w:r w:rsidR="00E934F1">
              <w:rPr>
                <w:noProof/>
                <w:webHidden/>
              </w:rPr>
              <w:fldChar w:fldCharType="end"/>
            </w:r>
          </w:hyperlink>
        </w:p>
        <w:p w14:paraId="430218EC" w14:textId="4DDF1982" w:rsidR="00E934F1" w:rsidRDefault="00000000">
          <w:pPr>
            <w:pStyle w:val="11"/>
            <w:rPr>
              <w:rFonts w:asciiTheme="minorHAnsi" w:hAnsiTheme="minorHAnsi" w:cstheme="minorBidi"/>
              <w:noProof/>
              <w:color w:val="auto"/>
              <w:kern w:val="2"/>
              <w:sz w:val="24"/>
              <w:szCs w:val="22"/>
              <w:lang w:eastAsia="zh-TW"/>
            </w:rPr>
          </w:pPr>
          <w:hyperlink w:anchor="_Toc62059344" w:history="1">
            <w:r w:rsidR="00E934F1" w:rsidRPr="00606723">
              <w:rPr>
                <w:rStyle w:val="a4"/>
                <w:noProof/>
              </w:rPr>
              <w:t xml:space="preserve">Appendix </w:t>
            </w:r>
            <w:r w:rsidR="00E934F1" w:rsidRPr="00606723">
              <w:rPr>
                <w:rStyle w:val="a4"/>
                <w:noProof/>
                <w:lang w:eastAsia="zh-TW"/>
              </w:rPr>
              <w:t>B</w:t>
            </w:r>
            <w:r w:rsidR="00E934F1" w:rsidRPr="00606723">
              <w:rPr>
                <w:rStyle w:val="a4"/>
                <w:noProof/>
              </w:rPr>
              <w:t xml:space="preserve"> - H2ODDT USB3.0 Setup</w:t>
            </w:r>
            <w:r w:rsidR="00E934F1">
              <w:rPr>
                <w:noProof/>
                <w:webHidden/>
              </w:rPr>
              <w:tab/>
            </w:r>
            <w:r w:rsidR="00E934F1">
              <w:rPr>
                <w:noProof/>
                <w:webHidden/>
              </w:rPr>
              <w:fldChar w:fldCharType="begin"/>
            </w:r>
            <w:r w:rsidR="00E934F1">
              <w:rPr>
                <w:noProof/>
                <w:webHidden/>
              </w:rPr>
              <w:instrText xml:space="preserve"> PAGEREF _Toc62059344 \h </w:instrText>
            </w:r>
            <w:r w:rsidR="00E934F1">
              <w:rPr>
                <w:noProof/>
                <w:webHidden/>
              </w:rPr>
            </w:r>
            <w:r w:rsidR="00E934F1">
              <w:rPr>
                <w:noProof/>
                <w:webHidden/>
              </w:rPr>
              <w:fldChar w:fldCharType="separate"/>
            </w:r>
            <w:r w:rsidR="009D53C3">
              <w:rPr>
                <w:noProof/>
                <w:webHidden/>
              </w:rPr>
              <w:t>43</w:t>
            </w:r>
            <w:r w:rsidR="00E934F1">
              <w:rPr>
                <w:noProof/>
                <w:webHidden/>
              </w:rPr>
              <w:fldChar w:fldCharType="end"/>
            </w:r>
          </w:hyperlink>
        </w:p>
        <w:p w14:paraId="4282DD11" w14:textId="445C30B7" w:rsidR="00E934F1" w:rsidRDefault="00000000">
          <w:pPr>
            <w:pStyle w:val="21"/>
            <w:rPr>
              <w:rFonts w:asciiTheme="minorHAnsi" w:hAnsiTheme="minorHAnsi" w:cstheme="minorBidi"/>
              <w:noProof/>
              <w:color w:val="auto"/>
              <w:kern w:val="2"/>
              <w:sz w:val="24"/>
              <w:szCs w:val="22"/>
              <w:lang w:eastAsia="zh-TW"/>
            </w:rPr>
          </w:pPr>
          <w:hyperlink w:anchor="_Toc62059345" w:history="1">
            <w:r w:rsidR="00E934F1" w:rsidRPr="00606723">
              <w:rPr>
                <w:rStyle w:val="a4"/>
                <w:noProof/>
              </w:rPr>
              <w:t>B.</w:t>
            </w:r>
            <w:r w:rsidR="00E934F1" w:rsidRPr="00606723">
              <w:rPr>
                <w:rStyle w:val="a4"/>
                <w:rFonts w:eastAsia="SimSun"/>
                <w:noProof/>
              </w:rPr>
              <w:t xml:space="preserve">1 </w:t>
            </w:r>
            <w:r w:rsidR="00E934F1" w:rsidRPr="00606723">
              <w:rPr>
                <w:rStyle w:val="a4"/>
                <w:noProof/>
              </w:rPr>
              <w:t>Prerequisites</w:t>
            </w:r>
            <w:r w:rsidR="00E934F1">
              <w:rPr>
                <w:noProof/>
                <w:webHidden/>
              </w:rPr>
              <w:tab/>
            </w:r>
            <w:r w:rsidR="00E934F1">
              <w:rPr>
                <w:noProof/>
                <w:webHidden/>
              </w:rPr>
              <w:fldChar w:fldCharType="begin"/>
            </w:r>
            <w:r w:rsidR="00E934F1">
              <w:rPr>
                <w:noProof/>
                <w:webHidden/>
              </w:rPr>
              <w:instrText xml:space="preserve"> PAGEREF _Toc62059345 \h </w:instrText>
            </w:r>
            <w:r w:rsidR="00E934F1">
              <w:rPr>
                <w:noProof/>
                <w:webHidden/>
              </w:rPr>
            </w:r>
            <w:r w:rsidR="00E934F1">
              <w:rPr>
                <w:noProof/>
                <w:webHidden/>
              </w:rPr>
              <w:fldChar w:fldCharType="separate"/>
            </w:r>
            <w:r w:rsidR="009D53C3">
              <w:rPr>
                <w:noProof/>
                <w:webHidden/>
              </w:rPr>
              <w:t>43</w:t>
            </w:r>
            <w:r w:rsidR="00E934F1">
              <w:rPr>
                <w:noProof/>
                <w:webHidden/>
              </w:rPr>
              <w:fldChar w:fldCharType="end"/>
            </w:r>
          </w:hyperlink>
        </w:p>
        <w:p w14:paraId="3167AC05" w14:textId="015A54AA" w:rsidR="00E934F1" w:rsidRDefault="00000000">
          <w:pPr>
            <w:pStyle w:val="21"/>
            <w:rPr>
              <w:rFonts w:asciiTheme="minorHAnsi" w:hAnsiTheme="minorHAnsi" w:cstheme="minorBidi"/>
              <w:noProof/>
              <w:color w:val="auto"/>
              <w:kern w:val="2"/>
              <w:sz w:val="24"/>
              <w:szCs w:val="22"/>
              <w:lang w:eastAsia="zh-TW"/>
            </w:rPr>
          </w:pPr>
          <w:hyperlink w:anchor="_Toc62059346" w:history="1">
            <w:r w:rsidR="00E934F1" w:rsidRPr="00606723">
              <w:rPr>
                <w:rStyle w:val="a4"/>
                <w:noProof/>
                <w:lang w:eastAsia="zh-TW"/>
              </w:rPr>
              <w:t>B</w:t>
            </w:r>
            <w:r w:rsidR="00E934F1" w:rsidRPr="00606723">
              <w:rPr>
                <w:rStyle w:val="a4"/>
                <w:noProof/>
              </w:rPr>
              <w:t>.2 Setup Procedure</w:t>
            </w:r>
            <w:r w:rsidR="00E934F1">
              <w:rPr>
                <w:noProof/>
                <w:webHidden/>
              </w:rPr>
              <w:tab/>
            </w:r>
            <w:r w:rsidR="00E934F1">
              <w:rPr>
                <w:noProof/>
                <w:webHidden/>
              </w:rPr>
              <w:fldChar w:fldCharType="begin"/>
            </w:r>
            <w:r w:rsidR="00E934F1">
              <w:rPr>
                <w:noProof/>
                <w:webHidden/>
              </w:rPr>
              <w:instrText xml:space="preserve"> PAGEREF _Toc62059346 \h </w:instrText>
            </w:r>
            <w:r w:rsidR="00E934F1">
              <w:rPr>
                <w:noProof/>
                <w:webHidden/>
              </w:rPr>
            </w:r>
            <w:r w:rsidR="00E934F1">
              <w:rPr>
                <w:noProof/>
                <w:webHidden/>
              </w:rPr>
              <w:fldChar w:fldCharType="separate"/>
            </w:r>
            <w:r w:rsidR="009D53C3">
              <w:rPr>
                <w:noProof/>
                <w:webHidden/>
              </w:rPr>
              <w:t>43</w:t>
            </w:r>
            <w:r w:rsidR="00E934F1">
              <w:rPr>
                <w:noProof/>
                <w:webHidden/>
              </w:rPr>
              <w:fldChar w:fldCharType="end"/>
            </w:r>
          </w:hyperlink>
        </w:p>
        <w:p w14:paraId="713F034C" w14:textId="0C98333C" w:rsidR="00E934F1" w:rsidRDefault="00000000">
          <w:pPr>
            <w:pStyle w:val="21"/>
            <w:rPr>
              <w:rFonts w:asciiTheme="minorHAnsi" w:hAnsiTheme="minorHAnsi" w:cstheme="minorBidi"/>
              <w:noProof/>
              <w:color w:val="auto"/>
              <w:kern w:val="2"/>
              <w:sz w:val="24"/>
              <w:szCs w:val="22"/>
              <w:lang w:eastAsia="zh-TW"/>
            </w:rPr>
          </w:pPr>
          <w:hyperlink w:anchor="_Toc62059347" w:history="1">
            <w:r w:rsidR="00E934F1" w:rsidRPr="00606723">
              <w:rPr>
                <w:rStyle w:val="a4"/>
                <w:noProof/>
                <w:lang w:eastAsia="zh-TW"/>
              </w:rPr>
              <w:t>B</w:t>
            </w:r>
            <w:r w:rsidR="00E934F1" w:rsidRPr="00606723">
              <w:rPr>
                <w:rStyle w:val="a4"/>
                <w:noProof/>
              </w:rPr>
              <w:t>.</w:t>
            </w:r>
            <w:r w:rsidR="00E934F1" w:rsidRPr="00606723">
              <w:rPr>
                <w:rStyle w:val="a4"/>
                <w:noProof/>
                <w:lang w:eastAsia="zh-TW"/>
              </w:rPr>
              <w:t>3</w:t>
            </w:r>
            <w:r w:rsidR="00E934F1" w:rsidRPr="00606723">
              <w:rPr>
                <w:rStyle w:val="a4"/>
                <w:noProof/>
              </w:rPr>
              <w:t xml:space="preserve"> Trouble Shooting</w:t>
            </w:r>
            <w:r w:rsidR="00E934F1">
              <w:rPr>
                <w:noProof/>
                <w:webHidden/>
              </w:rPr>
              <w:tab/>
            </w:r>
            <w:r w:rsidR="00E934F1">
              <w:rPr>
                <w:noProof/>
                <w:webHidden/>
              </w:rPr>
              <w:fldChar w:fldCharType="begin"/>
            </w:r>
            <w:r w:rsidR="00E934F1">
              <w:rPr>
                <w:noProof/>
                <w:webHidden/>
              </w:rPr>
              <w:instrText xml:space="preserve"> PAGEREF _Toc62059347 \h </w:instrText>
            </w:r>
            <w:r w:rsidR="00E934F1">
              <w:rPr>
                <w:noProof/>
                <w:webHidden/>
              </w:rPr>
            </w:r>
            <w:r w:rsidR="00E934F1">
              <w:rPr>
                <w:noProof/>
                <w:webHidden/>
              </w:rPr>
              <w:fldChar w:fldCharType="separate"/>
            </w:r>
            <w:r w:rsidR="009D53C3">
              <w:rPr>
                <w:noProof/>
                <w:webHidden/>
              </w:rPr>
              <w:t>44</w:t>
            </w:r>
            <w:r w:rsidR="00E934F1">
              <w:rPr>
                <w:noProof/>
                <w:webHidden/>
              </w:rPr>
              <w:fldChar w:fldCharType="end"/>
            </w:r>
          </w:hyperlink>
        </w:p>
        <w:p w14:paraId="196E5F64" w14:textId="7983933D" w:rsidR="00E934F1" w:rsidRDefault="00000000">
          <w:pPr>
            <w:pStyle w:val="11"/>
            <w:rPr>
              <w:rFonts w:asciiTheme="minorHAnsi" w:hAnsiTheme="minorHAnsi" w:cstheme="minorBidi"/>
              <w:noProof/>
              <w:color w:val="auto"/>
              <w:kern w:val="2"/>
              <w:sz w:val="24"/>
              <w:szCs w:val="22"/>
              <w:lang w:eastAsia="zh-TW"/>
            </w:rPr>
          </w:pPr>
          <w:hyperlink w:anchor="_Toc62059348" w:history="1">
            <w:r w:rsidR="00E934F1" w:rsidRPr="00606723">
              <w:rPr>
                <w:rStyle w:val="a4"/>
                <w:noProof/>
              </w:rPr>
              <w:t xml:space="preserve">Appendix </w:t>
            </w:r>
            <w:r w:rsidR="00E934F1" w:rsidRPr="00606723">
              <w:rPr>
                <w:rStyle w:val="a4"/>
                <w:noProof/>
                <w:lang w:eastAsia="zh-TW"/>
              </w:rPr>
              <w:t>C</w:t>
            </w:r>
            <w:r w:rsidR="00E934F1" w:rsidRPr="00606723">
              <w:rPr>
                <w:rStyle w:val="a4"/>
                <w:noProof/>
              </w:rPr>
              <w:t xml:space="preserve"> - H2ODDT COM PORT Setup</w:t>
            </w:r>
            <w:r w:rsidR="00E934F1">
              <w:rPr>
                <w:noProof/>
                <w:webHidden/>
              </w:rPr>
              <w:tab/>
            </w:r>
            <w:r w:rsidR="00E934F1">
              <w:rPr>
                <w:noProof/>
                <w:webHidden/>
              </w:rPr>
              <w:fldChar w:fldCharType="begin"/>
            </w:r>
            <w:r w:rsidR="00E934F1">
              <w:rPr>
                <w:noProof/>
                <w:webHidden/>
              </w:rPr>
              <w:instrText xml:space="preserve"> PAGEREF _Toc62059348 \h </w:instrText>
            </w:r>
            <w:r w:rsidR="00E934F1">
              <w:rPr>
                <w:noProof/>
                <w:webHidden/>
              </w:rPr>
            </w:r>
            <w:r w:rsidR="00E934F1">
              <w:rPr>
                <w:noProof/>
                <w:webHidden/>
              </w:rPr>
              <w:fldChar w:fldCharType="separate"/>
            </w:r>
            <w:r w:rsidR="009D53C3">
              <w:rPr>
                <w:noProof/>
                <w:webHidden/>
              </w:rPr>
              <w:t>45</w:t>
            </w:r>
            <w:r w:rsidR="00E934F1">
              <w:rPr>
                <w:noProof/>
                <w:webHidden/>
              </w:rPr>
              <w:fldChar w:fldCharType="end"/>
            </w:r>
          </w:hyperlink>
        </w:p>
        <w:p w14:paraId="3A4E3EA5" w14:textId="7111A609" w:rsidR="00E934F1" w:rsidRDefault="00000000">
          <w:pPr>
            <w:pStyle w:val="21"/>
            <w:rPr>
              <w:rFonts w:asciiTheme="minorHAnsi" w:hAnsiTheme="minorHAnsi" w:cstheme="minorBidi"/>
              <w:noProof/>
              <w:color w:val="auto"/>
              <w:kern w:val="2"/>
              <w:sz w:val="24"/>
              <w:szCs w:val="22"/>
              <w:lang w:eastAsia="zh-TW"/>
            </w:rPr>
          </w:pPr>
          <w:hyperlink w:anchor="_Toc62059349" w:history="1">
            <w:r w:rsidR="00E934F1" w:rsidRPr="00606723">
              <w:rPr>
                <w:rStyle w:val="a4"/>
                <w:noProof/>
              </w:rPr>
              <w:t>C.</w:t>
            </w:r>
            <w:r w:rsidR="00E934F1" w:rsidRPr="00606723">
              <w:rPr>
                <w:rStyle w:val="a4"/>
                <w:rFonts w:eastAsia="SimSun"/>
                <w:noProof/>
              </w:rPr>
              <w:t xml:space="preserve">1 </w:t>
            </w:r>
            <w:r w:rsidR="00E934F1" w:rsidRPr="00606723">
              <w:rPr>
                <w:rStyle w:val="a4"/>
                <w:noProof/>
              </w:rPr>
              <w:t>Prerequisites</w:t>
            </w:r>
            <w:r w:rsidR="00E934F1">
              <w:rPr>
                <w:noProof/>
                <w:webHidden/>
              </w:rPr>
              <w:tab/>
            </w:r>
            <w:r w:rsidR="00E934F1">
              <w:rPr>
                <w:noProof/>
                <w:webHidden/>
              </w:rPr>
              <w:fldChar w:fldCharType="begin"/>
            </w:r>
            <w:r w:rsidR="00E934F1">
              <w:rPr>
                <w:noProof/>
                <w:webHidden/>
              </w:rPr>
              <w:instrText xml:space="preserve"> PAGEREF _Toc62059349 \h </w:instrText>
            </w:r>
            <w:r w:rsidR="00E934F1">
              <w:rPr>
                <w:noProof/>
                <w:webHidden/>
              </w:rPr>
            </w:r>
            <w:r w:rsidR="00E934F1">
              <w:rPr>
                <w:noProof/>
                <w:webHidden/>
              </w:rPr>
              <w:fldChar w:fldCharType="separate"/>
            </w:r>
            <w:r w:rsidR="009D53C3">
              <w:rPr>
                <w:noProof/>
                <w:webHidden/>
              </w:rPr>
              <w:t>45</w:t>
            </w:r>
            <w:r w:rsidR="00E934F1">
              <w:rPr>
                <w:noProof/>
                <w:webHidden/>
              </w:rPr>
              <w:fldChar w:fldCharType="end"/>
            </w:r>
          </w:hyperlink>
        </w:p>
        <w:p w14:paraId="66C60612" w14:textId="350F2B82" w:rsidR="00E934F1" w:rsidRDefault="00000000">
          <w:pPr>
            <w:pStyle w:val="21"/>
            <w:rPr>
              <w:rFonts w:asciiTheme="minorHAnsi" w:hAnsiTheme="minorHAnsi" w:cstheme="minorBidi"/>
              <w:noProof/>
              <w:color w:val="auto"/>
              <w:kern w:val="2"/>
              <w:sz w:val="24"/>
              <w:szCs w:val="22"/>
              <w:lang w:eastAsia="zh-TW"/>
            </w:rPr>
          </w:pPr>
          <w:hyperlink w:anchor="_Toc62059350" w:history="1">
            <w:r w:rsidR="00E934F1" w:rsidRPr="00606723">
              <w:rPr>
                <w:rStyle w:val="a4"/>
                <w:noProof/>
                <w:lang w:eastAsia="zh-TW"/>
              </w:rPr>
              <w:t>C</w:t>
            </w:r>
            <w:r w:rsidR="00E934F1" w:rsidRPr="00606723">
              <w:rPr>
                <w:rStyle w:val="a4"/>
                <w:noProof/>
              </w:rPr>
              <w:t>.2 Com port from PCH UART2 Setup Procedure</w:t>
            </w:r>
            <w:r w:rsidR="00E934F1">
              <w:rPr>
                <w:noProof/>
                <w:webHidden/>
              </w:rPr>
              <w:tab/>
            </w:r>
            <w:r w:rsidR="00E934F1">
              <w:rPr>
                <w:noProof/>
                <w:webHidden/>
              </w:rPr>
              <w:fldChar w:fldCharType="begin"/>
            </w:r>
            <w:r w:rsidR="00E934F1">
              <w:rPr>
                <w:noProof/>
                <w:webHidden/>
              </w:rPr>
              <w:instrText xml:space="preserve"> PAGEREF _Toc62059350 \h </w:instrText>
            </w:r>
            <w:r w:rsidR="00E934F1">
              <w:rPr>
                <w:noProof/>
                <w:webHidden/>
              </w:rPr>
            </w:r>
            <w:r w:rsidR="00E934F1">
              <w:rPr>
                <w:noProof/>
                <w:webHidden/>
              </w:rPr>
              <w:fldChar w:fldCharType="separate"/>
            </w:r>
            <w:r w:rsidR="009D53C3">
              <w:rPr>
                <w:noProof/>
                <w:webHidden/>
              </w:rPr>
              <w:t>45</w:t>
            </w:r>
            <w:r w:rsidR="00E934F1">
              <w:rPr>
                <w:noProof/>
                <w:webHidden/>
              </w:rPr>
              <w:fldChar w:fldCharType="end"/>
            </w:r>
          </w:hyperlink>
        </w:p>
        <w:p w14:paraId="01C55CF2" w14:textId="6DD97A97" w:rsidR="00437C6B" w:rsidRDefault="00437C6B">
          <w:r>
            <w:rPr>
              <w:b/>
              <w:bCs/>
              <w:lang w:val="zh-TW"/>
            </w:rPr>
            <w:fldChar w:fldCharType="end"/>
          </w:r>
        </w:p>
      </w:sdtContent>
    </w:sdt>
    <w:p w14:paraId="0111E0B3" w14:textId="77777777" w:rsidR="00DA21EA" w:rsidRPr="00000FD1" w:rsidRDefault="00DA21EA">
      <w:pPr>
        <w:pStyle w:val="HeadingTOC"/>
        <w:rPr>
          <w:i w:val="0"/>
        </w:rPr>
      </w:pPr>
      <w:r w:rsidRPr="00000FD1">
        <w:rPr>
          <w:i w:val="0"/>
        </w:rPr>
        <w:lastRenderedPageBreak/>
        <w:t>Revision History</w:t>
      </w:r>
    </w:p>
    <w:p w14:paraId="25E5E010" w14:textId="77777777" w:rsidR="00DA21EA" w:rsidRDefault="00DA21EA"/>
    <w:tbl>
      <w:tblPr>
        <w:tblW w:w="9509" w:type="dxa"/>
        <w:tblInd w:w="-21" w:type="dxa"/>
        <w:tblLayout w:type="fixed"/>
        <w:tblLook w:val="0000" w:firstRow="0" w:lastRow="0" w:firstColumn="0" w:lastColumn="0" w:noHBand="0" w:noVBand="0"/>
      </w:tblPr>
      <w:tblGrid>
        <w:gridCol w:w="1308"/>
        <w:gridCol w:w="3986"/>
        <w:gridCol w:w="1656"/>
        <w:gridCol w:w="2559"/>
      </w:tblGrid>
      <w:tr w:rsidR="00DA21EA" w14:paraId="42785270" w14:textId="77777777" w:rsidTr="00CF6F8C">
        <w:trPr>
          <w:trHeight w:val="501"/>
        </w:trPr>
        <w:tc>
          <w:tcPr>
            <w:tcW w:w="1308" w:type="dxa"/>
            <w:tcBorders>
              <w:top w:val="single" w:sz="6" w:space="0" w:color="000000"/>
              <w:left w:val="single" w:sz="6" w:space="0" w:color="000000"/>
              <w:bottom w:val="single" w:sz="6" w:space="0" w:color="000000"/>
            </w:tcBorders>
            <w:shd w:val="clear" w:color="auto" w:fill="auto"/>
          </w:tcPr>
          <w:p w14:paraId="7ED17FA8" w14:textId="77777777" w:rsidR="00DA21EA" w:rsidRDefault="00DA21EA">
            <w:pPr>
              <w:pStyle w:val="CellHeadingCenter"/>
            </w:pPr>
            <w:r>
              <w:t>Revision</w:t>
            </w:r>
            <w:r>
              <w:br/>
              <w:t>Number</w:t>
            </w:r>
          </w:p>
        </w:tc>
        <w:tc>
          <w:tcPr>
            <w:tcW w:w="3986" w:type="dxa"/>
            <w:tcBorders>
              <w:top w:val="single" w:sz="6" w:space="0" w:color="000000"/>
              <w:left w:val="single" w:sz="6" w:space="0" w:color="000000"/>
              <w:bottom w:val="single" w:sz="6" w:space="0" w:color="000000"/>
            </w:tcBorders>
            <w:shd w:val="clear" w:color="auto" w:fill="auto"/>
          </w:tcPr>
          <w:p w14:paraId="461B3E10" w14:textId="77777777" w:rsidR="00DA21EA" w:rsidRDefault="00DA21EA">
            <w:pPr>
              <w:pStyle w:val="CellHeadingCenter"/>
            </w:pPr>
            <w:r>
              <w:t>Description</w:t>
            </w:r>
          </w:p>
        </w:tc>
        <w:tc>
          <w:tcPr>
            <w:tcW w:w="1656" w:type="dxa"/>
            <w:tcBorders>
              <w:top w:val="single" w:sz="6" w:space="0" w:color="000000"/>
              <w:left w:val="single" w:sz="6" w:space="0" w:color="000000"/>
              <w:bottom w:val="single" w:sz="6" w:space="0" w:color="000000"/>
            </w:tcBorders>
            <w:shd w:val="clear" w:color="auto" w:fill="auto"/>
          </w:tcPr>
          <w:p w14:paraId="1E28CEF2" w14:textId="77777777" w:rsidR="00DA21EA" w:rsidRDefault="00DA21EA">
            <w:pPr>
              <w:pStyle w:val="CellHeadingCenter"/>
            </w:pPr>
            <w:r>
              <w:t>Author</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1E97D94E" w14:textId="77777777" w:rsidR="00DA21EA" w:rsidRDefault="00DA21EA">
            <w:pPr>
              <w:pStyle w:val="CellHeadingCenter"/>
            </w:pPr>
            <w:r>
              <w:t>Release</w:t>
            </w:r>
            <w:r>
              <w:br/>
              <w:t>Date</w:t>
            </w:r>
          </w:p>
        </w:tc>
      </w:tr>
      <w:tr w:rsidR="00DA21EA" w14:paraId="565EAF92" w14:textId="77777777" w:rsidTr="00CF6F8C">
        <w:trPr>
          <w:trHeight w:val="278"/>
        </w:trPr>
        <w:tc>
          <w:tcPr>
            <w:tcW w:w="1308" w:type="dxa"/>
            <w:tcBorders>
              <w:top w:val="single" w:sz="6" w:space="0" w:color="000000"/>
              <w:left w:val="single" w:sz="6" w:space="0" w:color="000000"/>
              <w:bottom w:val="single" w:sz="6" w:space="0" w:color="000000"/>
            </w:tcBorders>
            <w:shd w:val="clear" w:color="auto" w:fill="auto"/>
          </w:tcPr>
          <w:p w14:paraId="1CFF6902" w14:textId="7393C143" w:rsidR="00DA21EA" w:rsidRDefault="001851E4">
            <w:pPr>
              <w:pStyle w:val="CellBodyCenter"/>
            </w:pPr>
            <w:r>
              <w:t>0.1</w:t>
            </w:r>
          </w:p>
        </w:tc>
        <w:tc>
          <w:tcPr>
            <w:tcW w:w="3986" w:type="dxa"/>
            <w:tcBorders>
              <w:top w:val="single" w:sz="6" w:space="0" w:color="000000"/>
              <w:left w:val="single" w:sz="6" w:space="0" w:color="000000"/>
              <w:bottom w:val="single" w:sz="6" w:space="0" w:color="000000"/>
            </w:tcBorders>
            <w:shd w:val="clear" w:color="auto" w:fill="auto"/>
          </w:tcPr>
          <w:p w14:paraId="0D6C2ECC" w14:textId="77777777" w:rsidR="00DA21EA" w:rsidRDefault="00DA21EA">
            <w:pPr>
              <w:pStyle w:val="CellBodyLeft"/>
            </w:pPr>
            <w:r>
              <w:t>Initial release.</w:t>
            </w:r>
          </w:p>
        </w:tc>
        <w:tc>
          <w:tcPr>
            <w:tcW w:w="1656" w:type="dxa"/>
            <w:tcBorders>
              <w:top w:val="single" w:sz="6" w:space="0" w:color="000000"/>
              <w:left w:val="single" w:sz="6" w:space="0" w:color="000000"/>
              <w:bottom w:val="single" w:sz="6" w:space="0" w:color="000000"/>
            </w:tcBorders>
            <w:shd w:val="clear" w:color="auto" w:fill="auto"/>
          </w:tcPr>
          <w:p w14:paraId="0A4BFD03" w14:textId="6AAD1931" w:rsidR="00DA21EA" w:rsidRDefault="001851E4">
            <w:pPr>
              <w:pStyle w:val="CellBodyLeft"/>
              <w:snapToGrid w:val="0"/>
              <w:rPr>
                <w:lang w:eastAsia="zh-TW"/>
              </w:rPr>
            </w:pPr>
            <w:r>
              <w:rPr>
                <w:rFonts w:hint="eastAsia"/>
                <w:lang w:eastAsia="zh-TW"/>
              </w:rPr>
              <w:t>J</w:t>
            </w:r>
            <w:r>
              <w:rPr>
                <w:lang w:eastAsia="zh-TW"/>
              </w:rPr>
              <w:t>ames SX Lee</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203618B6" w14:textId="1D9CB79E" w:rsidR="00DA21EA" w:rsidRDefault="001851E4">
            <w:pPr>
              <w:pStyle w:val="CellBodyLeft"/>
            </w:pPr>
            <w:r>
              <w:t>January</w:t>
            </w:r>
            <w:r w:rsidR="00DA21EA">
              <w:t xml:space="preserve">, </w:t>
            </w:r>
            <w:r>
              <w:t>2021</w:t>
            </w:r>
            <w:r w:rsidR="00DA21EA">
              <w:t xml:space="preserve"> </w:t>
            </w:r>
          </w:p>
        </w:tc>
      </w:tr>
      <w:tr w:rsidR="00193511" w14:paraId="6165BD09" w14:textId="77777777" w:rsidTr="00CF6F8C">
        <w:trPr>
          <w:trHeight w:val="278"/>
        </w:trPr>
        <w:tc>
          <w:tcPr>
            <w:tcW w:w="1308" w:type="dxa"/>
            <w:tcBorders>
              <w:top w:val="single" w:sz="6" w:space="0" w:color="000000"/>
              <w:left w:val="single" w:sz="6" w:space="0" w:color="000000"/>
              <w:bottom w:val="single" w:sz="6" w:space="0" w:color="000000"/>
            </w:tcBorders>
            <w:shd w:val="clear" w:color="auto" w:fill="auto"/>
          </w:tcPr>
          <w:p w14:paraId="7F63A38D" w14:textId="19C253D5" w:rsidR="00193511" w:rsidRDefault="00193511">
            <w:pPr>
              <w:pStyle w:val="CellBodyCenter"/>
            </w:pPr>
            <w:r>
              <w:rPr>
                <w:rFonts w:hint="eastAsia"/>
                <w:lang w:eastAsia="zh-TW"/>
              </w:rPr>
              <w:t>0.2</w:t>
            </w:r>
          </w:p>
        </w:tc>
        <w:tc>
          <w:tcPr>
            <w:tcW w:w="3986" w:type="dxa"/>
            <w:tcBorders>
              <w:top w:val="single" w:sz="6" w:space="0" w:color="000000"/>
              <w:left w:val="single" w:sz="6" w:space="0" w:color="000000"/>
              <w:bottom w:val="single" w:sz="6" w:space="0" w:color="000000"/>
            </w:tcBorders>
            <w:shd w:val="clear" w:color="auto" w:fill="auto"/>
          </w:tcPr>
          <w:p w14:paraId="2A8CF53B" w14:textId="77777777" w:rsidR="00E742D5" w:rsidRDefault="00E742D5">
            <w:pPr>
              <w:pStyle w:val="CellBodyLeft"/>
              <w:rPr>
                <w:lang w:eastAsia="zh-TW"/>
              </w:rPr>
            </w:pPr>
            <w:r>
              <w:rPr>
                <w:rFonts w:hint="eastAsia"/>
                <w:lang w:eastAsia="zh-TW"/>
              </w:rPr>
              <w:t>7 Adding Super IO</w:t>
            </w:r>
          </w:p>
          <w:p w14:paraId="05DD0DD3" w14:textId="4DDE1CA1" w:rsidR="00193511" w:rsidRDefault="00423230" w:rsidP="00E742D5">
            <w:pPr>
              <w:pStyle w:val="CellBodyLeft"/>
              <w:numPr>
                <w:ilvl w:val="0"/>
                <w:numId w:val="47"/>
              </w:numPr>
            </w:pPr>
            <w:r>
              <w:rPr>
                <w:lang w:eastAsia="zh-TW"/>
              </w:rPr>
              <w:t>Fixed</w:t>
            </w:r>
            <w:r w:rsidR="00E742D5">
              <w:rPr>
                <w:rFonts w:hint="eastAsia"/>
                <w:lang w:eastAsia="zh-TW"/>
              </w:rPr>
              <w:t xml:space="preserve"> the </w:t>
            </w:r>
            <w:r w:rsidR="00E742D5">
              <w:t>path of SSDT table</w:t>
            </w:r>
            <w:r>
              <w:rPr>
                <w:rFonts w:hint="eastAsia"/>
                <w:lang w:eastAsia="zh-TW"/>
              </w:rPr>
              <w:t xml:space="preserve"> in section 7.1 and </w:t>
            </w:r>
            <w:r>
              <w:rPr>
                <w:lang w:eastAsia="zh-TW"/>
              </w:rPr>
              <w:t>section</w:t>
            </w:r>
            <w:r>
              <w:rPr>
                <w:rFonts w:hint="eastAsia"/>
                <w:lang w:eastAsia="zh-TW"/>
              </w:rPr>
              <w:t xml:space="preserve"> 7.3</w:t>
            </w:r>
          </w:p>
          <w:p w14:paraId="2C8648B1" w14:textId="3EBA0BD9" w:rsidR="0023453F" w:rsidRDefault="00423230" w:rsidP="00E742D5">
            <w:pPr>
              <w:pStyle w:val="CellBodyLeft"/>
              <w:numPr>
                <w:ilvl w:val="0"/>
                <w:numId w:val="47"/>
              </w:numPr>
            </w:pPr>
            <w:r>
              <w:rPr>
                <w:lang w:eastAsia="zh-TW"/>
              </w:rPr>
              <w:t>Fixed</w:t>
            </w:r>
            <w:r w:rsidR="0023453F">
              <w:rPr>
                <w:rFonts w:hint="eastAsia"/>
                <w:lang w:eastAsia="zh-TW"/>
              </w:rPr>
              <w:t xml:space="preserve"> the value of </w:t>
            </w:r>
            <w:r w:rsidR="0023453F">
              <w:t>gSioGuid.PcdH2OSioAst2xxxChipModule</w:t>
            </w:r>
            <w:r w:rsidR="0023453F">
              <w:rPr>
                <w:rFonts w:hint="eastAsia"/>
                <w:lang w:eastAsia="zh-TW"/>
              </w:rPr>
              <w:t xml:space="preserve"> in</w:t>
            </w:r>
            <w:r w:rsidR="00F82744">
              <w:rPr>
                <w:lang w:eastAsia="zh-TW"/>
              </w:rPr>
              <w:t xml:space="preserve"> section 7.1 and</w:t>
            </w:r>
            <w:r w:rsidR="0023453F">
              <w:rPr>
                <w:rFonts w:hint="eastAsia"/>
                <w:lang w:eastAsia="zh-TW"/>
              </w:rPr>
              <w:t xml:space="preserve"> section 7.3</w:t>
            </w:r>
          </w:p>
        </w:tc>
        <w:tc>
          <w:tcPr>
            <w:tcW w:w="1656" w:type="dxa"/>
            <w:tcBorders>
              <w:top w:val="single" w:sz="6" w:space="0" w:color="000000"/>
              <w:left w:val="single" w:sz="6" w:space="0" w:color="000000"/>
              <w:bottom w:val="single" w:sz="6" w:space="0" w:color="000000"/>
            </w:tcBorders>
            <w:shd w:val="clear" w:color="auto" w:fill="auto"/>
          </w:tcPr>
          <w:p w14:paraId="369F7A81" w14:textId="4B4B6C1A" w:rsidR="00193511" w:rsidRDefault="00193511">
            <w:pPr>
              <w:pStyle w:val="CellBodyLeft"/>
              <w:snapToGrid w:val="0"/>
              <w:rPr>
                <w:lang w:eastAsia="zh-TW"/>
              </w:rPr>
            </w:pPr>
            <w:r>
              <w:rPr>
                <w:rFonts w:hint="eastAsia"/>
                <w:lang w:eastAsia="zh-TW"/>
              </w:rPr>
              <w:t>J</w:t>
            </w:r>
            <w:r>
              <w:rPr>
                <w:lang w:eastAsia="zh-TW"/>
              </w:rPr>
              <w:t>ames SX Lee</w:t>
            </w:r>
          </w:p>
        </w:tc>
        <w:tc>
          <w:tcPr>
            <w:tcW w:w="2559" w:type="dxa"/>
            <w:tcBorders>
              <w:top w:val="single" w:sz="6" w:space="0" w:color="000000"/>
              <w:left w:val="single" w:sz="6" w:space="0" w:color="000000"/>
              <w:bottom w:val="single" w:sz="6" w:space="0" w:color="000000"/>
              <w:right w:val="single" w:sz="6" w:space="0" w:color="000000"/>
            </w:tcBorders>
            <w:shd w:val="clear" w:color="auto" w:fill="auto"/>
          </w:tcPr>
          <w:p w14:paraId="1F2B764A" w14:textId="1CD7BEFA" w:rsidR="00193511" w:rsidRDefault="00193511">
            <w:pPr>
              <w:pStyle w:val="CellBodyLeft"/>
              <w:rPr>
                <w:lang w:eastAsia="zh-TW"/>
              </w:rPr>
            </w:pPr>
            <w:r>
              <w:rPr>
                <w:rFonts w:hint="eastAsia"/>
                <w:lang w:eastAsia="zh-TW"/>
              </w:rPr>
              <w:t>September, 2024</w:t>
            </w:r>
          </w:p>
        </w:tc>
      </w:tr>
    </w:tbl>
    <w:p w14:paraId="122970E9" w14:textId="77777777" w:rsidR="00DA21EA" w:rsidRDefault="00DA21EA" w:rsidP="006A0E86">
      <w:pPr>
        <w:pStyle w:val="1"/>
        <w:tabs>
          <w:tab w:val="clear" w:pos="720"/>
          <w:tab w:val="left" w:pos="719"/>
        </w:tabs>
        <w:ind w:firstLine="0"/>
      </w:pPr>
      <w:bookmarkStart w:id="0" w:name="__RefHeading___Toc521588683"/>
      <w:bookmarkStart w:id="1" w:name="_Toc62059294"/>
      <w:bookmarkEnd w:id="0"/>
      <w:r>
        <w:lastRenderedPageBreak/>
        <w:t>Introduction</w:t>
      </w:r>
      <w:bookmarkEnd w:id="1"/>
      <w:r>
        <w:tab/>
      </w:r>
    </w:p>
    <w:p w14:paraId="23905FB8" w14:textId="40E32E4F" w:rsidR="001851E4" w:rsidRDefault="001851E4">
      <w:pPr>
        <w:pStyle w:val="Body"/>
      </w:pPr>
      <w:r>
        <w:t xml:space="preserve">We have created this document to assist engineers in developing InsydeH2O 5.4 BIOS for their Eagle Stream project. Please follow the Intel reference code for Eagle Stream chipset, CPU, and features porting. Eagle Stream InsydeH2O 5.4 BIOS has used it and we have tested it on the Eagle Stream CRB. </w:t>
      </w:r>
    </w:p>
    <w:p w14:paraId="5AEBEECC" w14:textId="77777777" w:rsidR="001851E4" w:rsidRDefault="001851E4">
      <w:pPr>
        <w:pStyle w:val="Body"/>
      </w:pPr>
    </w:p>
    <w:p w14:paraId="141147CF" w14:textId="0EB2F723" w:rsidR="001851E4" w:rsidRDefault="001851E4">
      <w:pPr>
        <w:pStyle w:val="Body"/>
        <w:rPr>
          <w:b/>
          <w:bCs/>
        </w:rPr>
      </w:pPr>
      <w:r w:rsidRPr="001851E4">
        <w:rPr>
          <w:b/>
          <w:bCs/>
        </w:rPr>
        <w:t xml:space="preserve">When using </w:t>
      </w:r>
      <w:r>
        <w:rPr>
          <w:b/>
          <w:bCs/>
        </w:rPr>
        <w:t>Eagle Stream</w:t>
      </w:r>
      <w:r w:rsidRPr="001851E4">
        <w:rPr>
          <w:b/>
          <w:bCs/>
        </w:rPr>
        <w:t xml:space="preserve"> releases from Insyde Software, we strongly suggest following these recommendations for OEM projects: </w:t>
      </w:r>
    </w:p>
    <w:p w14:paraId="744B8A65" w14:textId="77777777" w:rsidR="001851E4" w:rsidRDefault="001851E4">
      <w:pPr>
        <w:pStyle w:val="Body"/>
        <w:rPr>
          <w:b/>
          <w:bCs/>
        </w:rPr>
      </w:pPr>
      <w:r w:rsidRPr="001851E4">
        <w:rPr>
          <w:b/>
          <w:bCs/>
        </w:rPr>
        <w:t xml:space="preserve">1. Update Intel reference code continuously and fix bugs. </w:t>
      </w:r>
    </w:p>
    <w:p w14:paraId="33AF8E66" w14:textId="1E7AA4B7" w:rsidR="00DA21EA" w:rsidRDefault="001851E4">
      <w:pPr>
        <w:pStyle w:val="Body"/>
        <w:rPr>
          <w:b/>
          <w:bCs/>
        </w:rPr>
      </w:pPr>
      <w:r w:rsidRPr="001851E4">
        <w:rPr>
          <w:b/>
          <w:bCs/>
        </w:rPr>
        <w:t xml:space="preserve">2. Reference </w:t>
      </w:r>
      <w:r>
        <w:rPr>
          <w:b/>
          <w:bCs/>
        </w:rPr>
        <w:t>Eagle Stream</w:t>
      </w:r>
      <w:r w:rsidRPr="001851E4">
        <w:rPr>
          <w:b/>
          <w:bCs/>
        </w:rPr>
        <w:t xml:space="preserve"> CRB EagleStreamMultiBoardPkg</w:t>
      </w:r>
      <w:r>
        <w:rPr>
          <w:b/>
          <w:bCs/>
        </w:rPr>
        <w:t xml:space="preserve"> </w:t>
      </w:r>
      <w:r w:rsidRPr="001851E4">
        <w:rPr>
          <w:b/>
          <w:bCs/>
        </w:rPr>
        <w:t>code and then customize it for the OEM project.</w:t>
      </w:r>
      <w:r w:rsidR="00DA21EA" w:rsidRPr="001851E4">
        <w:rPr>
          <w:b/>
          <w:bCs/>
          <w:color w:val="auto"/>
          <w:szCs w:val="18"/>
        </w:rPr>
        <w:br/>
      </w:r>
    </w:p>
    <w:p w14:paraId="620DB6BA" w14:textId="2DA0929D" w:rsidR="00436DD0" w:rsidRDefault="00436DD0">
      <w:pPr>
        <w:pStyle w:val="Body"/>
      </w:pPr>
      <w:r>
        <w:t>The following terms are used throughout this document to describe varying aspects of input localization:</w:t>
      </w:r>
    </w:p>
    <w:tbl>
      <w:tblPr>
        <w:tblStyle w:val="af7"/>
        <w:tblW w:w="0" w:type="auto"/>
        <w:tblLook w:val="04A0" w:firstRow="1" w:lastRow="0" w:firstColumn="1" w:lastColumn="0" w:noHBand="0" w:noVBand="1"/>
      </w:tblPr>
      <w:tblGrid>
        <w:gridCol w:w="2547"/>
        <w:gridCol w:w="6803"/>
      </w:tblGrid>
      <w:tr w:rsidR="004C395E" w14:paraId="7C4ADD28" w14:textId="77777777" w:rsidTr="004C395E">
        <w:tc>
          <w:tcPr>
            <w:tcW w:w="2547" w:type="dxa"/>
          </w:tcPr>
          <w:p w14:paraId="7F76C6FB" w14:textId="7D103F7F" w:rsidR="004C395E" w:rsidRDefault="004C395E">
            <w:pPr>
              <w:pStyle w:val="Body"/>
              <w:rPr>
                <w:rFonts w:eastAsia="SimSun"/>
                <w:b/>
                <w:bCs/>
              </w:rPr>
            </w:pPr>
            <w:r>
              <w:t>$(PROJECT_REL_PATH)</w:t>
            </w:r>
          </w:p>
        </w:tc>
        <w:tc>
          <w:tcPr>
            <w:tcW w:w="6803" w:type="dxa"/>
          </w:tcPr>
          <w:p w14:paraId="4A495764" w14:textId="77777777" w:rsidR="004C395E" w:rsidRDefault="004C395E">
            <w:pPr>
              <w:pStyle w:val="Body"/>
            </w:pPr>
            <w:r>
              <w:t xml:space="preserve">For CRB, it’s Board/Intel </w:t>
            </w:r>
          </w:p>
          <w:p w14:paraId="0ABC7E6D" w14:textId="583A2925" w:rsidR="004C395E" w:rsidRDefault="004C395E">
            <w:pPr>
              <w:pStyle w:val="Body"/>
              <w:rPr>
                <w:rFonts w:eastAsia="SimSun"/>
                <w:b/>
                <w:bCs/>
              </w:rPr>
            </w:pPr>
            <w:r>
              <w:t>For Project, it may be Board/Xyz</w:t>
            </w:r>
          </w:p>
        </w:tc>
      </w:tr>
      <w:tr w:rsidR="004C395E" w14:paraId="3223C4D5" w14:textId="77777777" w:rsidTr="004C395E">
        <w:tc>
          <w:tcPr>
            <w:tcW w:w="2547" w:type="dxa"/>
          </w:tcPr>
          <w:p w14:paraId="5F134542" w14:textId="4549DCB0" w:rsidR="004C395E" w:rsidRDefault="004C395E">
            <w:pPr>
              <w:pStyle w:val="Body"/>
              <w:rPr>
                <w:rFonts w:eastAsia="SimSun"/>
                <w:b/>
                <w:bCs/>
              </w:rPr>
            </w:pPr>
            <w:r>
              <w:t>$(PROJECT_PKG)</w:t>
            </w:r>
          </w:p>
        </w:tc>
        <w:tc>
          <w:tcPr>
            <w:tcW w:w="6803" w:type="dxa"/>
          </w:tcPr>
          <w:p w14:paraId="03C4ED74" w14:textId="3C5054E3" w:rsidR="004C395E" w:rsidRDefault="004C395E">
            <w:pPr>
              <w:pStyle w:val="Body"/>
            </w:pPr>
            <w:r>
              <w:t xml:space="preserve">For CRB, it’s </w:t>
            </w:r>
            <w:r w:rsidRPr="004C395E">
              <w:t>EagleStreamMultiBoardPkg</w:t>
            </w:r>
          </w:p>
          <w:p w14:paraId="0154ED64" w14:textId="50D7D9A2" w:rsidR="004C395E" w:rsidRDefault="004C395E">
            <w:pPr>
              <w:pStyle w:val="Body"/>
              <w:rPr>
                <w:rFonts w:eastAsia="SimSun"/>
                <w:b/>
                <w:bCs/>
              </w:rPr>
            </w:pPr>
            <w:r>
              <w:t>For Project, it may be BoardNameBoardPkg</w:t>
            </w:r>
          </w:p>
        </w:tc>
      </w:tr>
      <w:tr w:rsidR="004C395E" w14:paraId="4277B907" w14:textId="77777777" w:rsidTr="004C395E">
        <w:tc>
          <w:tcPr>
            <w:tcW w:w="2547" w:type="dxa"/>
          </w:tcPr>
          <w:p w14:paraId="2142FF5E" w14:textId="163DFF1A" w:rsidR="004C395E" w:rsidRDefault="004C395E">
            <w:pPr>
              <w:pStyle w:val="Body"/>
              <w:rPr>
                <w:rFonts w:eastAsia="SimSun"/>
                <w:b/>
                <w:bCs/>
              </w:rPr>
            </w:pPr>
            <w:r>
              <w:t>$(CHIPSET_REL_PATH)</w:t>
            </w:r>
          </w:p>
        </w:tc>
        <w:tc>
          <w:tcPr>
            <w:tcW w:w="6803" w:type="dxa"/>
          </w:tcPr>
          <w:p w14:paraId="224B6BEA" w14:textId="750436CC" w:rsidR="004C395E" w:rsidRDefault="004C395E">
            <w:pPr>
              <w:pStyle w:val="Body"/>
              <w:rPr>
                <w:rFonts w:eastAsia="SimSun"/>
                <w:b/>
                <w:bCs/>
              </w:rPr>
            </w:pPr>
            <w:r>
              <w:t>Intel/</w:t>
            </w:r>
            <w:r w:rsidRPr="004C395E">
              <w:t>EagleStream</w:t>
            </w:r>
          </w:p>
        </w:tc>
      </w:tr>
      <w:tr w:rsidR="004C395E" w14:paraId="1DA2EF62" w14:textId="77777777" w:rsidTr="004C395E">
        <w:tc>
          <w:tcPr>
            <w:tcW w:w="2547" w:type="dxa"/>
          </w:tcPr>
          <w:p w14:paraId="0602088B" w14:textId="3796596C" w:rsidR="004C395E" w:rsidRDefault="004C395E">
            <w:pPr>
              <w:pStyle w:val="Body"/>
              <w:rPr>
                <w:rFonts w:eastAsia="SimSun"/>
                <w:b/>
                <w:bCs/>
              </w:rPr>
            </w:pPr>
            <w:r>
              <w:t>$(CHIPSET_PKG)</w:t>
            </w:r>
          </w:p>
        </w:tc>
        <w:tc>
          <w:tcPr>
            <w:tcW w:w="6803" w:type="dxa"/>
          </w:tcPr>
          <w:p w14:paraId="170E60C4" w14:textId="26390868" w:rsidR="004C395E" w:rsidRDefault="004C395E">
            <w:pPr>
              <w:pStyle w:val="Body"/>
              <w:rPr>
                <w:rFonts w:eastAsia="SimSun"/>
                <w:b/>
                <w:bCs/>
              </w:rPr>
            </w:pPr>
            <w:r w:rsidRPr="004C395E">
              <w:t>EagleStreamChipsetPkg</w:t>
            </w:r>
          </w:p>
        </w:tc>
      </w:tr>
    </w:tbl>
    <w:p w14:paraId="6D6B0730" w14:textId="77777777" w:rsidR="00436DD0" w:rsidRPr="006A0E86" w:rsidRDefault="00436DD0">
      <w:pPr>
        <w:pStyle w:val="Body"/>
        <w:rPr>
          <w:b/>
          <w:bCs/>
          <w:lang w:eastAsia="zh-TW"/>
        </w:rPr>
      </w:pPr>
    </w:p>
    <w:p w14:paraId="3BC5B29E" w14:textId="14019027" w:rsidR="00DA21EA" w:rsidRDefault="001851E4" w:rsidP="007A70C3">
      <w:pPr>
        <w:pStyle w:val="1"/>
        <w:ind w:firstLine="0"/>
      </w:pPr>
      <w:bookmarkStart w:id="2" w:name="__RefHeading___Toc521588684"/>
      <w:bookmarkStart w:id="3" w:name="_Project_Porting_Rule"/>
      <w:bookmarkStart w:id="4" w:name="_Toc62059295"/>
      <w:bookmarkEnd w:id="2"/>
      <w:bookmarkEnd w:id="3"/>
      <w:r>
        <w:rPr>
          <w:rFonts w:hint="eastAsia"/>
        </w:rPr>
        <w:lastRenderedPageBreak/>
        <w:t>P</w:t>
      </w:r>
      <w:r w:rsidRPr="007A70C3">
        <w:rPr>
          <w:rFonts w:hint="eastAsia"/>
        </w:rPr>
        <w:t>r</w:t>
      </w:r>
      <w:r w:rsidRPr="007A70C3">
        <w:t>oject Porting Rule</w:t>
      </w:r>
      <w:bookmarkEnd w:id="4"/>
    </w:p>
    <w:p w14:paraId="14B15B34" w14:textId="6A62E730" w:rsidR="00DA21EA" w:rsidRDefault="001851E4">
      <w:r>
        <w:t>This section describes how to use OEM services and Override folders.</w:t>
      </w:r>
    </w:p>
    <w:p w14:paraId="7304A651" w14:textId="53AF2BC2" w:rsidR="00DA21EA" w:rsidRDefault="001851E4">
      <w:pPr>
        <w:pStyle w:val="2"/>
      </w:pPr>
      <w:bookmarkStart w:id="5" w:name="_How_to_modify"/>
      <w:bookmarkStart w:id="6" w:name="_Toc62059296"/>
      <w:bookmarkEnd w:id="5"/>
      <w:r>
        <w:rPr>
          <w:rFonts w:eastAsia="SimSun" w:hint="eastAsia"/>
        </w:rPr>
        <w:t>H</w:t>
      </w:r>
      <w:r>
        <w:rPr>
          <w:rFonts w:eastAsia="SimSun"/>
        </w:rPr>
        <w:t>ow to modify Kernel/Chipset code</w:t>
      </w:r>
      <w:bookmarkEnd w:id="6"/>
    </w:p>
    <w:p w14:paraId="7488BC7E" w14:textId="1D73E518" w:rsidR="001851E4" w:rsidRDefault="001851E4">
      <w:r>
        <w:t xml:space="preserve">If your project modifies kernel/chipset code, you need to feedback information regarding these modifications to the kernel/chipset team. Additionally, the modified code must be placed in the </w:t>
      </w:r>
      <w:r w:rsidR="00587198">
        <w:t>$(PROJECT_REL_PATH)/</w:t>
      </w:r>
      <w:r>
        <w:t xml:space="preserve">$(PROJECT_PKG)/Override related location. </w:t>
      </w:r>
    </w:p>
    <w:p w14:paraId="63E22931" w14:textId="43CC83FF" w:rsidR="001851E4" w:rsidRDefault="001851E4">
      <w:r>
        <w:t xml:space="preserve">If a component is Eagle Stream OEM/ODM dependent, it is not necessary to put it into the Override folder. </w:t>
      </w:r>
    </w:p>
    <w:p w14:paraId="7227433B" w14:textId="167C1509" w:rsidR="001851E4" w:rsidRDefault="001851E4">
      <w:r>
        <w:t>InsydeH2O 5.4 treats Override folder as temp solution and on H2O 5.4 we use OEM services as customized method. Please feedback this override information to kernel/chipset team based on whether the code is for kernel or chipset. After reviewing, kernel/chipset will offer one new OEM services for your requirement, then you can put your modified code to this OEM services.</w:t>
      </w:r>
    </w:p>
    <w:p w14:paraId="417FAF58" w14:textId="76533BBA" w:rsidR="00DA21EA" w:rsidRDefault="001851E4">
      <w:r w:rsidRPr="001851E4">
        <w:rPr>
          <w:b/>
          <w:bCs/>
          <w:color w:val="FF0000"/>
        </w:rPr>
        <w:t>Clarification:</w:t>
      </w:r>
      <w:r>
        <w:t xml:space="preserve"> OEM project engineers may face time constraints to produce code that functions well. To save time, engineers can simply override kernel/chipset code to indicate that there is no way for that code to serve their needs.</w:t>
      </w:r>
    </w:p>
    <w:p w14:paraId="5A76A1D4" w14:textId="2BA45E78" w:rsidR="00DA21EA" w:rsidRDefault="00A60BE0">
      <w:pPr>
        <w:pStyle w:val="2"/>
      </w:pPr>
      <w:bookmarkStart w:id="7" w:name="_Modify_Intel_reference"/>
      <w:bookmarkStart w:id="8" w:name="_Toc62059297"/>
      <w:bookmarkEnd w:id="7"/>
      <w:r>
        <w:t xml:space="preserve">Modify Intel reference code and </w:t>
      </w:r>
      <w:r w:rsidRPr="00A60BE0">
        <w:rPr>
          <w:color w:val="FF0000"/>
        </w:rPr>
        <w:t>Feedback</w:t>
      </w:r>
      <w:bookmarkEnd w:id="8"/>
    </w:p>
    <w:p w14:paraId="6FB929F8" w14:textId="2EAD0DE1" w:rsidR="00A60BE0" w:rsidRDefault="00A60BE0">
      <w:r>
        <w:t xml:space="preserve">Example 1: If you need to modify CrystalRidge.c of reference code. CrystalRidge.c, is defined in ServerSiliconPkg/Package.dsc as below: ServerSiliconPkg/Universal/Dxe/CrystalRidge/CrystalRidge.inf </w:t>
      </w:r>
    </w:p>
    <w:p w14:paraId="3FFA42C9" w14:textId="77777777" w:rsidR="00A60BE0" w:rsidRPr="00A60BE0" w:rsidRDefault="00A60BE0" w:rsidP="00A60BE0">
      <w:pPr>
        <w:pStyle w:val="Body"/>
        <w:rPr>
          <w:rFonts w:eastAsia="SimSun"/>
        </w:rPr>
      </w:pPr>
    </w:p>
    <w:p w14:paraId="6D4E3528" w14:textId="77777777" w:rsidR="00A60BE0" w:rsidRPr="00A60BE0" w:rsidRDefault="00A60BE0">
      <w:pPr>
        <w:rPr>
          <w:b/>
          <w:bCs/>
        </w:rPr>
      </w:pPr>
      <w:r w:rsidRPr="00A60BE0">
        <w:rPr>
          <w:b/>
          <w:bCs/>
        </w:rPr>
        <w:t xml:space="preserve">Please follow these steps to override : </w:t>
      </w:r>
    </w:p>
    <w:p w14:paraId="591031E0" w14:textId="296836DF" w:rsidR="00A60BE0" w:rsidRDefault="00A60BE0">
      <w:r>
        <w:t xml:space="preserve">a) Copy </w:t>
      </w:r>
      <w:r w:rsidRPr="00A60BE0">
        <w:rPr>
          <w:b/>
          <w:bCs/>
        </w:rPr>
        <w:t>CrystalRidge.c</w:t>
      </w:r>
      <w:r>
        <w:t xml:space="preserve"> from </w:t>
      </w:r>
      <w:r w:rsidR="00436DD0">
        <w:t>$(CHIPSET_REL_PATH)/</w:t>
      </w:r>
      <w:r>
        <w:t>ServerSiliconPkg/Universal/Dxe/CrystalRidge to $(PROJECT_PKG)/Override</w:t>
      </w:r>
      <w:r w:rsidR="00145497">
        <w:t>/</w:t>
      </w:r>
      <w:r w:rsidR="00436DD0">
        <w:t>$(CHIPSET_REL_PATH)</w:t>
      </w:r>
      <w:r>
        <w:t xml:space="preserve">/ServerSiliconPkg/Universal/Dxe/CrystalRidge </w:t>
      </w:r>
    </w:p>
    <w:p w14:paraId="4EDCF17B" w14:textId="18DD8269" w:rsidR="00A60BE0" w:rsidRDefault="00A60BE0">
      <w:r>
        <w:t xml:space="preserve">b) Add this code on </w:t>
      </w:r>
      <w:r w:rsidR="00436DD0">
        <w:t>$(PROJECT_REL_PATH)/</w:t>
      </w:r>
      <w:r>
        <w:t xml:space="preserve">$(PROJECT_PKG)/Project.dsc </w:t>
      </w:r>
    </w:p>
    <w:p w14:paraId="2D7AD6A7" w14:textId="1334770F" w:rsidR="00A60BE0" w:rsidRPr="00A60BE0" w:rsidRDefault="00A60BE0">
      <w:pPr>
        <w:rPr>
          <w:color w:val="FF0000"/>
        </w:rPr>
      </w:pPr>
      <w:r w:rsidRPr="00A60BE0">
        <w:rPr>
          <w:color w:val="FF0000"/>
        </w:rPr>
        <w:t xml:space="preserve">!disable ServerSiliconPkg/Universal/Dxe/CrystalRidge/CrystalRidge.inf ServerSiliconPkg/Universal/Dxe/CrystalRidge/CrystalRidge.inf { </w:t>
      </w:r>
    </w:p>
    <w:p w14:paraId="5EC823A9" w14:textId="7986425E" w:rsidR="00A60BE0" w:rsidRPr="00A60BE0" w:rsidRDefault="00A60BE0" w:rsidP="00A60BE0">
      <w:pPr>
        <w:pStyle w:val="Body"/>
        <w:ind w:leftChars="100" w:left="180"/>
        <w:rPr>
          <w:rFonts w:eastAsia="SimSun"/>
          <w:color w:val="FF0000"/>
        </w:rPr>
      </w:pPr>
      <w:r w:rsidRPr="00A60BE0">
        <w:rPr>
          <w:rFonts w:eastAsia="SimSun" w:hint="eastAsia"/>
          <w:color w:val="FF0000"/>
        </w:rPr>
        <w:t>&lt;</w:t>
      </w:r>
      <w:r w:rsidRPr="00A60BE0">
        <w:rPr>
          <w:rFonts w:eastAsia="SimSun"/>
          <w:color w:val="FF0000"/>
        </w:rPr>
        <w:t>SOURCE_OVERRIDE_PATH&gt;</w:t>
      </w:r>
    </w:p>
    <w:p w14:paraId="4733F8FE" w14:textId="4A67F69F" w:rsidR="00A60BE0" w:rsidRPr="00A60BE0" w:rsidRDefault="00A60BE0" w:rsidP="00A60BE0">
      <w:pPr>
        <w:ind w:leftChars="200" w:left="360"/>
        <w:rPr>
          <w:color w:val="FF0000"/>
        </w:rPr>
      </w:pPr>
      <w:r w:rsidRPr="00A60BE0">
        <w:rPr>
          <w:color w:val="FF0000"/>
        </w:rPr>
        <w:t>$(PROJECT_PKG)/Override</w:t>
      </w:r>
      <w:r w:rsidR="00145497">
        <w:rPr>
          <w:color w:val="FF0000"/>
        </w:rPr>
        <w:t>/Intel/EagleStream</w:t>
      </w:r>
      <w:r w:rsidRPr="00A60BE0">
        <w:rPr>
          <w:color w:val="FF0000"/>
        </w:rPr>
        <w:t xml:space="preserve">/ServerSiliconPkg/Universal/Dxe/CrystalRidge </w:t>
      </w:r>
    </w:p>
    <w:p w14:paraId="5A62967F" w14:textId="77777777" w:rsidR="00A60BE0" w:rsidRPr="00A60BE0" w:rsidRDefault="00A60BE0">
      <w:pPr>
        <w:rPr>
          <w:color w:val="FF0000"/>
        </w:rPr>
      </w:pPr>
      <w:r w:rsidRPr="00A60BE0">
        <w:rPr>
          <w:color w:val="FF0000"/>
        </w:rPr>
        <w:t xml:space="preserve">} </w:t>
      </w:r>
    </w:p>
    <w:p w14:paraId="078AB133" w14:textId="47691A63" w:rsidR="00DA21EA" w:rsidRPr="00145497" w:rsidRDefault="00A60BE0" w:rsidP="00145497">
      <w:r w:rsidRPr="00A60BE0">
        <w:rPr>
          <w:color w:val="FF0000"/>
        </w:rPr>
        <w:t>Note:</w:t>
      </w:r>
      <w:r>
        <w:t xml:space="preserve"> Please feedback this override to kernel/chipset, then they will review this code and decide whether or not to offer new OEM services.</w:t>
      </w:r>
    </w:p>
    <w:p w14:paraId="6EBCB7CF" w14:textId="68B44DEC" w:rsidR="00DA21EA" w:rsidRDefault="00145497" w:rsidP="007A70C3">
      <w:pPr>
        <w:pStyle w:val="1"/>
        <w:ind w:firstLine="0"/>
      </w:pPr>
      <w:bookmarkStart w:id="9" w:name="__RefHeading___Toc521588692"/>
      <w:bookmarkStart w:id="10" w:name="_Hlk62055936"/>
      <w:bookmarkStart w:id="11" w:name="_Toc62059298"/>
      <w:bookmarkEnd w:id="9"/>
      <w:r>
        <w:lastRenderedPageBreak/>
        <w:t>Project Build</w:t>
      </w:r>
      <w:bookmarkEnd w:id="10"/>
      <w:bookmarkEnd w:id="11"/>
    </w:p>
    <w:p w14:paraId="71F730F9" w14:textId="595B33F6" w:rsidR="00145497" w:rsidRDefault="00145497" w:rsidP="00B2405E">
      <w:r>
        <w:t xml:space="preserve">The CRB binary is supposed to build from </w:t>
      </w:r>
      <w:r w:rsidR="00436DD0">
        <w:t>$(PROJECT_REL_PATH)/</w:t>
      </w:r>
      <w:r>
        <w:t>BoardNameBoardPkg</w:t>
      </w:r>
    </w:p>
    <w:p w14:paraId="236D5934" w14:textId="329079E4" w:rsidR="00145497" w:rsidRDefault="00145497" w:rsidP="00B2405E">
      <w:pPr>
        <w:rPr>
          <w:color w:val="0070C0"/>
        </w:rPr>
      </w:pPr>
      <w:r w:rsidRPr="00145497">
        <w:rPr>
          <w:color w:val="0070C0"/>
        </w:rPr>
        <w:t xml:space="preserve">Eagle Stream CRB BoardNameBoardPkg is EagleStreamMultiBoardPkg. </w:t>
      </w:r>
    </w:p>
    <w:p w14:paraId="6BA0FBB0" w14:textId="4905A84E" w:rsidR="00436DD0" w:rsidRPr="00145497" w:rsidRDefault="00436DD0" w:rsidP="00B2405E">
      <w:pPr>
        <w:rPr>
          <w:color w:val="0070C0"/>
        </w:rPr>
      </w:pPr>
      <w:r>
        <w:t>$(CHIPSET_REL_PATH) means Intel/</w:t>
      </w:r>
      <w:r w:rsidRPr="00436DD0">
        <w:t>EagleStream</w:t>
      </w:r>
      <w:r>
        <w:t>.</w:t>
      </w:r>
    </w:p>
    <w:p w14:paraId="29997764" w14:textId="79168D00" w:rsidR="00145497" w:rsidRDefault="00145497" w:rsidP="00B2405E">
      <w:r>
        <w:t xml:space="preserve">$(CHIPSET_PKG) means </w:t>
      </w:r>
      <w:r w:rsidRPr="00145497">
        <w:t>EagleStreamChipsetPkg</w:t>
      </w:r>
      <w:r>
        <w:t>.</w:t>
      </w:r>
    </w:p>
    <w:p w14:paraId="6922B6D1" w14:textId="22F12766" w:rsidR="00436DD0" w:rsidRDefault="00436DD0" w:rsidP="00B2405E">
      <w:r>
        <w:t>$(PROJECT_REL_PATH) means “Board/Intel” on CRB, and “Board/Xyz” on project.</w:t>
      </w:r>
    </w:p>
    <w:p w14:paraId="4D8CAA4A" w14:textId="33BF3EED" w:rsidR="00DA21EA" w:rsidRPr="00B2405E" w:rsidRDefault="00145497" w:rsidP="00B2405E">
      <w:r>
        <w:t xml:space="preserve">$(PROJECT_PKG) means </w:t>
      </w:r>
      <w:r w:rsidRPr="00145497">
        <w:t>EagleStreamMultiBoardPkg</w:t>
      </w:r>
      <w:r>
        <w:t>.</w:t>
      </w:r>
    </w:p>
    <w:p w14:paraId="286DBF63" w14:textId="40598172" w:rsidR="00DA21EA" w:rsidRDefault="00145497">
      <w:pPr>
        <w:pStyle w:val="2"/>
      </w:pPr>
      <w:bookmarkStart w:id="12" w:name="__RefHeading___Toc521588693"/>
      <w:bookmarkStart w:id="13" w:name="_Toc62059299"/>
      <w:bookmarkEnd w:id="12"/>
      <w:r>
        <w:t>Separate schematics specific design into BoardNameBoardPkg</w:t>
      </w:r>
      <w:bookmarkEnd w:id="13"/>
    </w:p>
    <w:p w14:paraId="59B6657E" w14:textId="77777777" w:rsidR="00145497" w:rsidRDefault="00145497" w:rsidP="00145497">
      <w:pPr>
        <w:ind w:leftChars="300" w:left="540"/>
      </w:pPr>
      <w:r>
        <w:t xml:space="preserve">GPIO settings </w:t>
      </w:r>
    </w:p>
    <w:p w14:paraId="45608231" w14:textId="77777777" w:rsidR="00145497" w:rsidRDefault="00145497" w:rsidP="00145497">
      <w:pPr>
        <w:ind w:leftChars="300" w:left="540"/>
      </w:pPr>
      <w:r>
        <w:t xml:space="preserve">IRQ routings </w:t>
      </w:r>
    </w:p>
    <w:p w14:paraId="226F6F77" w14:textId="77777777" w:rsidR="00145497" w:rsidRDefault="00145497" w:rsidP="00145497">
      <w:pPr>
        <w:ind w:leftChars="300" w:left="540"/>
      </w:pPr>
      <w:r>
        <w:t>Flashmap, Ihisi protected area, etc</w:t>
      </w:r>
    </w:p>
    <w:p w14:paraId="1553FF07" w14:textId="7A4F928F" w:rsidR="00DA21EA" w:rsidRPr="00145497" w:rsidRDefault="00DA21EA" w:rsidP="00145497">
      <w:pPr>
        <w:ind w:leftChars="200" w:left="360"/>
      </w:pPr>
    </w:p>
    <w:p w14:paraId="526B5CA6" w14:textId="1613D269" w:rsidR="00DA21EA" w:rsidRDefault="00145497">
      <w:pPr>
        <w:pStyle w:val="2"/>
      </w:pPr>
      <w:bookmarkStart w:id="14" w:name="__RefHeading___Toc521588694"/>
      <w:bookmarkStart w:id="15" w:name="_Toc62059300"/>
      <w:bookmarkEnd w:id="14"/>
      <w:r>
        <w:t>OEM should copy the CRB BoardNameBoardPkg as a reference</w:t>
      </w:r>
      <w:bookmarkEnd w:id="15"/>
    </w:p>
    <w:p w14:paraId="5FB3F254" w14:textId="1DC51E21" w:rsidR="00436DD0" w:rsidRDefault="00436DD0" w:rsidP="00436DD0">
      <w:pPr>
        <w:pStyle w:val="af6"/>
        <w:numPr>
          <w:ilvl w:val="0"/>
          <w:numId w:val="18"/>
        </w:numPr>
      </w:pPr>
      <w:r>
        <w:t xml:space="preserve">Chipset Code is put on </w:t>
      </w:r>
      <w:r w:rsidRPr="00436DD0">
        <w:t>EagleStreamChipsetPkg</w:t>
      </w:r>
      <w:r>
        <w:t xml:space="preserve">, ServerSecurityPkg, ServerSiliconPkg, ServerRasPkg and CpRcPkg. This code is maintained by the Chipset team. </w:t>
      </w:r>
    </w:p>
    <w:p w14:paraId="15647136" w14:textId="77777777" w:rsidR="00436DD0" w:rsidRDefault="00436DD0" w:rsidP="00436DD0">
      <w:pPr>
        <w:pStyle w:val="af6"/>
        <w:ind w:left="360"/>
      </w:pPr>
      <w:r>
        <w:t xml:space="preserve">OEM can use PCD/OEM services to do customization. </w:t>
      </w:r>
    </w:p>
    <w:p w14:paraId="4957DF49" w14:textId="2E219A14" w:rsidR="00436DD0" w:rsidRDefault="00436DD0" w:rsidP="00436DD0">
      <w:pPr>
        <w:pStyle w:val="af6"/>
        <w:ind w:left="360"/>
      </w:pPr>
      <w:r>
        <w:t>OEM services have 2 kinds: OemSvcKernelLib and OemSvcChipsetLib.</w:t>
      </w:r>
    </w:p>
    <w:p w14:paraId="5A20ACAF" w14:textId="328D90FD" w:rsidR="00436DD0" w:rsidRDefault="00436DD0" w:rsidP="00436DD0">
      <w:pPr>
        <w:pStyle w:val="af6"/>
        <w:ind w:left="360"/>
        <w:rPr>
          <w:rFonts w:eastAsia="SimSun"/>
        </w:rPr>
      </w:pPr>
    </w:p>
    <w:p w14:paraId="7C000476" w14:textId="136D2966" w:rsidR="00436DD0" w:rsidRPr="00436DD0" w:rsidRDefault="00436DD0" w:rsidP="00436DD0">
      <w:pPr>
        <w:pStyle w:val="af6"/>
        <w:ind w:left="360"/>
        <w:rPr>
          <w:rFonts w:eastAsia="SimSun"/>
        </w:rPr>
      </w:pPr>
      <w:r>
        <w:t>Supported OEM services Chipset Lib can be found on $(CHIPSET_REL_PATH)/$(CHIPSET_PKG)/Include/Library/BaseOemSvcChipsetLib.h $(CHIPSET_REL_PATH)/$(CHIPSET_PKG)/Include/Library/PeiOemSvcChipsetLib.h $(CHIPSET_REL_PATH)/$(CHIPSET_PKG)/Include/Library/DxeOemSvcChipsetLib.h $(CHIPSET_REL_PATH)/$(CHIPSET_PKG)/Include/Library/SmmOemSvcChipsetLib.h</w:t>
      </w:r>
    </w:p>
    <w:p w14:paraId="4B1DD5FA" w14:textId="77777777" w:rsidR="00436DD0" w:rsidRPr="00436DD0" w:rsidRDefault="00436DD0" w:rsidP="00436DD0">
      <w:pPr>
        <w:rPr>
          <w:rFonts w:eastAsia="SimSun"/>
        </w:rPr>
      </w:pPr>
    </w:p>
    <w:p w14:paraId="52A6A538" w14:textId="210EEF0A" w:rsidR="00436DD0" w:rsidRDefault="004C395E" w:rsidP="00436DD0">
      <w:pPr>
        <w:pStyle w:val="af6"/>
        <w:numPr>
          <w:ilvl w:val="0"/>
          <w:numId w:val="18"/>
        </w:numPr>
      </w:pPr>
      <w:r>
        <w:t>Supported OEM services Kernel Lib can be found on Insyde/InsydeOemServicesPkg/Include/Library/PeiOemSvcKernelLib.h Insyde/InsydeOemServicesPkg/Include/Library/DxeOemSvcKernelLib.h Insyde/InsydeOemServicesPkg/Include/Library/SmmOemSvcKernelLib.h</w:t>
      </w:r>
    </w:p>
    <w:p w14:paraId="54F51BFD" w14:textId="77777777" w:rsidR="004C395E" w:rsidRPr="004C395E" w:rsidRDefault="004C395E" w:rsidP="004C395E">
      <w:pPr>
        <w:rPr>
          <w:rFonts w:eastAsia="SimSun"/>
        </w:rPr>
      </w:pPr>
    </w:p>
    <w:p w14:paraId="5A382221" w14:textId="77777777" w:rsidR="004C395E" w:rsidRDefault="004C395E" w:rsidP="00436DD0">
      <w:pPr>
        <w:pStyle w:val="af6"/>
        <w:numPr>
          <w:ilvl w:val="0"/>
          <w:numId w:val="18"/>
        </w:numPr>
      </w:pPr>
      <w:r>
        <w:t xml:space="preserve">Build your project in the location below: </w:t>
      </w:r>
    </w:p>
    <w:p w14:paraId="5E1D4788" w14:textId="6CEE8E14" w:rsidR="00436DD0" w:rsidRDefault="004C395E" w:rsidP="004C395E">
      <w:pPr>
        <w:pStyle w:val="af6"/>
        <w:ind w:left="360"/>
      </w:pPr>
      <w:r>
        <w:t>$(PROJECT_REL_PATH)/$(PROJECT_PKG)</w:t>
      </w:r>
    </w:p>
    <w:p w14:paraId="16CD8F40" w14:textId="77777777" w:rsidR="004C395E" w:rsidRPr="004C395E" w:rsidRDefault="004C395E" w:rsidP="004C395E">
      <w:pPr>
        <w:pStyle w:val="af6"/>
        <w:ind w:left="360"/>
        <w:rPr>
          <w:rFonts w:eastAsia="SimSun"/>
        </w:rPr>
      </w:pPr>
    </w:p>
    <w:p w14:paraId="084424E6" w14:textId="77777777" w:rsidR="004C395E" w:rsidRDefault="004C395E" w:rsidP="004C395E">
      <w:r>
        <w:lastRenderedPageBreak/>
        <w:t xml:space="preserve">Eagle Stream features a full clock that is used as H/W default. If it needs to change clock gen, you may use the following method: </w:t>
      </w:r>
    </w:p>
    <w:p w14:paraId="714C1561" w14:textId="6E42D2FB" w:rsidR="00210E05" w:rsidRPr="00210E05" w:rsidRDefault="004C395E" w:rsidP="00210E05">
      <w:pPr>
        <w:pStyle w:val="af6"/>
        <w:numPr>
          <w:ilvl w:val="0"/>
          <w:numId w:val="19"/>
        </w:numPr>
        <w:rPr>
          <w:rFonts w:eastAsia="SimSun"/>
        </w:rPr>
      </w:pPr>
      <w:r>
        <w:t>Use ME kit porting clock value.</w:t>
      </w:r>
    </w:p>
    <w:p w14:paraId="230FC93D" w14:textId="0B53679B" w:rsidR="00210E05" w:rsidRDefault="00210E05" w:rsidP="007A70C3">
      <w:pPr>
        <w:pStyle w:val="1"/>
        <w:ind w:firstLine="0"/>
      </w:pPr>
      <w:bookmarkStart w:id="16" w:name="_Toc62059301"/>
      <w:r>
        <w:lastRenderedPageBreak/>
        <w:t>Programming Platform Control Hub GPIO Pin</w:t>
      </w:r>
      <w:bookmarkEnd w:id="16"/>
    </w:p>
    <w:p w14:paraId="5E52E2E5" w14:textId="37EE1D0A" w:rsidR="00210E05" w:rsidRPr="00B2405E" w:rsidRDefault="00210E05" w:rsidP="00210E05">
      <w:r>
        <w:t>This section describes how to modify the GPIO settings according to the Platform control hub and OEM specifications</w:t>
      </w:r>
    </w:p>
    <w:p w14:paraId="2CD754B1" w14:textId="5DCD935A" w:rsidR="00210E05" w:rsidRDefault="00210E05" w:rsidP="00210E05">
      <w:pPr>
        <w:pStyle w:val="2"/>
      </w:pPr>
      <w:bookmarkStart w:id="17" w:name="_Toc62059302"/>
      <w:r>
        <w:rPr>
          <w:rFonts w:eastAsia="SimSun" w:hint="eastAsia"/>
        </w:rPr>
        <w:t>I</w:t>
      </w:r>
      <w:r>
        <w:rPr>
          <w:rFonts w:eastAsia="SimSun"/>
        </w:rPr>
        <w:t>ntroduction</w:t>
      </w:r>
      <w:bookmarkEnd w:id="17"/>
    </w:p>
    <w:p w14:paraId="5B354F22" w14:textId="111F3943" w:rsidR="00210E05" w:rsidRDefault="00210E05" w:rsidP="00437C6B">
      <w:r>
        <w:t>To use Excel (or H2OIDE) to control the GPIO Settings by directly editing the GPIO Settings (.gpio) file. There is one GPIO Settings file for each of the boards. The files must have the name GPIO_XXXX.gpio, where XXXX matches one of the board names listed in [SkuIds] in Project.dsc.</w:t>
      </w:r>
    </w:p>
    <w:p w14:paraId="436FE25E" w14:textId="1B9786F1" w:rsidR="00210E05" w:rsidRDefault="00210E05" w:rsidP="00210E05">
      <w:pPr>
        <w:pStyle w:val="2"/>
      </w:pPr>
      <w:bookmarkStart w:id="18" w:name="_Toc62059303"/>
      <w:r>
        <w:rPr>
          <w:rFonts w:eastAsia="SimSun" w:hint="eastAsia"/>
        </w:rPr>
        <w:t>R</w:t>
      </w:r>
      <w:r>
        <w:rPr>
          <w:rFonts w:eastAsia="SimSun"/>
        </w:rPr>
        <w:t>elated files</w:t>
      </w:r>
      <w:bookmarkEnd w:id="18"/>
    </w:p>
    <w:p w14:paraId="6E56A6E4" w14:textId="77777777" w:rsidR="00210E05" w:rsidRDefault="00210E05" w:rsidP="00437C6B">
      <w:r>
        <w:t xml:space="preserve">$(CHIPSET_REL_PATH)/$(CHIPSET_PKG)/Include/ChipsetGpio.h </w:t>
      </w:r>
    </w:p>
    <w:p w14:paraId="2439CBAA" w14:textId="62753753" w:rsidR="00210E05" w:rsidRDefault="00210E05" w:rsidP="00437C6B">
      <w:r>
        <w:t xml:space="preserve">$(PROJECT_REL_PATH)/$(PROJECT_PKG)/Project.dsc </w:t>
      </w:r>
    </w:p>
    <w:p w14:paraId="50E78FF3" w14:textId="45D84691" w:rsidR="00210E05" w:rsidRDefault="00210E05" w:rsidP="00437C6B">
      <w:r>
        <w:t xml:space="preserve">$(PROJECT_REL_PATH)/$(PROJECT_PKG)/Library/GpioCfgLib/GpioCfgLib.inf </w:t>
      </w:r>
    </w:p>
    <w:p w14:paraId="7ADE041F" w14:textId="52EB4012" w:rsidR="00210E05" w:rsidRDefault="00210E05" w:rsidP="00437C6B">
      <w:r>
        <w:t xml:space="preserve">$(CHIPSET_REL_PATH)/$(CHIPSET_PKG)/ProgramGpioPei/ProgramGpioPei.inf </w:t>
      </w:r>
    </w:p>
    <w:p w14:paraId="6D954D2D" w14:textId="3C861B0B" w:rsidR="00210E05" w:rsidRDefault="00210E05" w:rsidP="00437C6B">
      <w:r>
        <w:t xml:space="preserve">$(PROJECT_REL_PATH)/$(PROJECT_PKG)/Library/PeiOemSvcChipsetLib/OemSvcGetGPIOTable.c </w:t>
      </w:r>
    </w:p>
    <w:p w14:paraId="1FDCECED" w14:textId="29D60E1C" w:rsidR="00210E05" w:rsidRDefault="00210E05" w:rsidP="00437C6B">
      <w:r>
        <w:t xml:space="preserve">$(PROJECT_REL_PATH)/$(PROJECT_PKG)/Library/PeiOemSvcChipsetLib/OemSvcModifyGpioSettingTable.c </w:t>
      </w:r>
    </w:p>
    <w:p w14:paraId="2CACE97D" w14:textId="71BB4ED3" w:rsidR="00210E05" w:rsidRDefault="00210E05" w:rsidP="00210E05">
      <w:pPr>
        <w:pStyle w:val="2"/>
      </w:pPr>
      <w:bookmarkStart w:id="19" w:name="_Toc62059304"/>
      <w:r>
        <w:t>Setting</w:t>
      </w:r>
      <w:bookmarkEnd w:id="19"/>
    </w:p>
    <w:p w14:paraId="74D55067" w14:textId="77777777" w:rsidR="00210E05" w:rsidRDefault="00210E05" w:rsidP="00437C6B">
      <w:r>
        <w:t>Modify the GPIO initial values at build time.</w:t>
      </w:r>
    </w:p>
    <w:p w14:paraId="682477DA" w14:textId="77777777" w:rsidR="00210E05" w:rsidRDefault="00210E05" w:rsidP="00437C6B">
      <w:pPr>
        <w:pStyle w:val="af6"/>
        <w:numPr>
          <w:ilvl w:val="0"/>
          <w:numId w:val="21"/>
        </w:numPr>
        <w:ind w:leftChars="100" w:left="540"/>
      </w:pPr>
      <w:r>
        <w:t xml:space="preserve">Modify Gpio_XXXXXX.gpio </w:t>
      </w:r>
    </w:p>
    <w:p w14:paraId="4B45BD83" w14:textId="77777777" w:rsidR="00210E05" w:rsidRDefault="00210E05" w:rsidP="00437C6B">
      <w:r>
        <w:t>Update GPIO default setting dynamically for different SKUs.</w:t>
      </w:r>
    </w:p>
    <w:p w14:paraId="38615BD4" w14:textId="5F67A9D9" w:rsidR="00210E05" w:rsidRDefault="00210E05" w:rsidP="00437C6B">
      <w:pPr>
        <w:pStyle w:val="af6"/>
        <w:numPr>
          <w:ilvl w:val="0"/>
          <w:numId w:val="21"/>
        </w:numPr>
        <w:ind w:leftChars="100" w:left="540"/>
      </w:pPr>
      <w:r>
        <w:t>Modify OemSvcModifyGpioSettingTable.c</w:t>
      </w:r>
    </w:p>
    <w:p w14:paraId="26EBE41E" w14:textId="6E49E6EB" w:rsidR="00210E05" w:rsidRDefault="00210E05" w:rsidP="00437C6B">
      <w:pPr>
        <w:rPr>
          <w:rFonts w:eastAsia="SimSun"/>
        </w:rPr>
      </w:pPr>
    </w:p>
    <w:p w14:paraId="242CCA39" w14:textId="38340790" w:rsidR="00210E05" w:rsidRDefault="00210E05" w:rsidP="00437C6B">
      <w:pPr>
        <w:spacing w:line="360" w:lineRule="auto"/>
      </w:pPr>
      <w:r>
        <w:t>PCD GPIO setting value.</w:t>
      </w:r>
    </w:p>
    <w:tbl>
      <w:tblPr>
        <w:tblStyle w:val="af7"/>
        <w:tblW w:w="0" w:type="auto"/>
        <w:tblLook w:val="04A0" w:firstRow="1" w:lastRow="0" w:firstColumn="1" w:lastColumn="0" w:noHBand="0" w:noVBand="1"/>
      </w:tblPr>
      <w:tblGrid>
        <w:gridCol w:w="9350"/>
      </w:tblGrid>
      <w:tr w:rsidR="00210E05" w14:paraId="7F9751FF" w14:textId="77777777" w:rsidTr="00210E05">
        <w:tc>
          <w:tcPr>
            <w:tcW w:w="9350" w:type="dxa"/>
          </w:tcPr>
          <w:p w14:paraId="32F5179B" w14:textId="3F65B802" w:rsidR="00210E05" w:rsidRPr="00A62676" w:rsidRDefault="00210E05" w:rsidP="00A62676">
            <w:pPr>
              <w:spacing w:line="360" w:lineRule="auto"/>
              <w:ind w:leftChars="300" w:left="540"/>
              <w:rPr>
                <w:rFonts w:eastAsia="SimSun"/>
              </w:rPr>
            </w:pPr>
            <w:r w:rsidRPr="00A62676">
              <w:t>$(CHIPSET_REL_PATH)/$(CHIPSET_PKG)/Include/ChipsetGpio.h</w:t>
            </w:r>
          </w:p>
        </w:tc>
      </w:tr>
      <w:tr w:rsidR="00210E05" w14:paraId="6B24F850" w14:textId="77777777" w:rsidTr="00210E05">
        <w:tc>
          <w:tcPr>
            <w:tcW w:w="9350" w:type="dxa"/>
          </w:tcPr>
          <w:p w14:paraId="4BE0349C" w14:textId="77777777" w:rsidR="00210E05" w:rsidRPr="00210E05" w:rsidRDefault="00210E05" w:rsidP="00A62676">
            <w:pPr>
              <w:ind w:leftChars="100" w:left="180"/>
              <w:rPr>
                <w:rFonts w:eastAsia="SimSun"/>
              </w:rPr>
            </w:pPr>
            <w:r w:rsidRPr="00210E05">
              <w:rPr>
                <w:rFonts w:eastAsia="SimSun"/>
              </w:rPr>
              <w:t>typedef struct {</w:t>
            </w:r>
          </w:p>
          <w:p w14:paraId="734F222E" w14:textId="77777777" w:rsidR="00210E05" w:rsidRPr="00210E05" w:rsidRDefault="00210E05" w:rsidP="00A62676">
            <w:pPr>
              <w:ind w:leftChars="100" w:left="180"/>
              <w:rPr>
                <w:rFonts w:eastAsia="SimSun"/>
              </w:rPr>
            </w:pPr>
            <w:r w:rsidRPr="00210E05">
              <w:rPr>
                <w:rFonts w:eastAsia="SimSun"/>
              </w:rPr>
              <w:t xml:space="preserve">  UINT32  GpioPad;</w:t>
            </w:r>
          </w:p>
          <w:p w14:paraId="3DDF32ED" w14:textId="77777777" w:rsidR="00210E05" w:rsidRPr="00210E05" w:rsidRDefault="00210E05" w:rsidP="00A62676">
            <w:pPr>
              <w:ind w:leftChars="100" w:left="180"/>
              <w:rPr>
                <w:rFonts w:eastAsia="SimSun"/>
              </w:rPr>
            </w:pPr>
            <w:r w:rsidRPr="00210E05">
              <w:rPr>
                <w:rFonts w:eastAsia="SimSun"/>
              </w:rPr>
              <w:t xml:space="preserve">  UINT8   PadMode;</w:t>
            </w:r>
          </w:p>
          <w:p w14:paraId="36B17D73" w14:textId="77777777" w:rsidR="00210E05" w:rsidRPr="00210E05" w:rsidRDefault="00210E05" w:rsidP="00A62676">
            <w:pPr>
              <w:ind w:leftChars="100" w:left="180"/>
              <w:rPr>
                <w:rFonts w:eastAsia="SimSun"/>
              </w:rPr>
            </w:pPr>
            <w:r w:rsidRPr="00210E05">
              <w:rPr>
                <w:rFonts w:eastAsia="SimSun"/>
              </w:rPr>
              <w:lastRenderedPageBreak/>
              <w:t xml:space="preserve">  UINT8   HostSoftPadOwn;</w:t>
            </w:r>
          </w:p>
          <w:p w14:paraId="522665F7" w14:textId="77777777" w:rsidR="00210E05" w:rsidRPr="00210E05" w:rsidRDefault="00210E05" w:rsidP="00A62676">
            <w:pPr>
              <w:ind w:leftChars="100" w:left="180"/>
              <w:rPr>
                <w:rFonts w:eastAsia="SimSun"/>
              </w:rPr>
            </w:pPr>
            <w:r w:rsidRPr="00210E05">
              <w:rPr>
                <w:rFonts w:eastAsia="SimSun"/>
              </w:rPr>
              <w:t xml:space="preserve">  UINT8   Direction;</w:t>
            </w:r>
          </w:p>
          <w:p w14:paraId="26228F9F" w14:textId="77777777" w:rsidR="00210E05" w:rsidRPr="00210E05" w:rsidRDefault="00210E05" w:rsidP="00A62676">
            <w:pPr>
              <w:ind w:leftChars="100" w:left="180"/>
              <w:rPr>
                <w:rFonts w:eastAsia="SimSun"/>
              </w:rPr>
            </w:pPr>
            <w:r w:rsidRPr="00210E05">
              <w:rPr>
                <w:rFonts w:eastAsia="SimSun"/>
              </w:rPr>
              <w:t xml:space="preserve">  UINT8   OutputState;</w:t>
            </w:r>
          </w:p>
          <w:p w14:paraId="16EC86E7" w14:textId="77777777" w:rsidR="00210E05" w:rsidRPr="00210E05" w:rsidRDefault="00210E05" w:rsidP="00A62676">
            <w:pPr>
              <w:ind w:leftChars="100" w:left="180"/>
              <w:rPr>
                <w:rFonts w:eastAsia="SimSun"/>
              </w:rPr>
            </w:pPr>
            <w:r w:rsidRPr="00210E05">
              <w:rPr>
                <w:rFonts w:eastAsia="SimSun"/>
              </w:rPr>
              <w:t xml:space="preserve">  UINT8   InterruptConfig;</w:t>
            </w:r>
          </w:p>
          <w:p w14:paraId="0B0011FB" w14:textId="77777777" w:rsidR="00210E05" w:rsidRPr="00210E05" w:rsidRDefault="00210E05" w:rsidP="00A62676">
            <w:pPr>
              <w:ind w:leftChars="100" w:left="180"/>
              <w:rPr>
                <w:rFonts w:eastAsia="SimSun"/>
              </w:rPr>
            </w:pPr>
            <w:r w:rsidRPr="00210E05">
              <w:rPr>
                <w:rFonts w:eastAsia="SimSun"/>
              </w:rPr>
              <w:t xml:space="preserve">  UINT8   PowerConfig;</w:t>
            </w:r>
          </w:p>
          <w:p w14:paraId="1CBE774B" w14:textId="77777777" w:rsidR="00210E05" w:rsidRPr="00210E05" w:rsidRDefault="00210E05" w:rsidP="00A62676">
            <w:pPr>
              <w:ind w:leftChars="100" w:left="180"/>
              <w:rPr>
                <w:rFonts w:eastAsia="SimSun"/>
              </w:rPr>
            </w:pPr>
            <w:r w:rsidRPr="00210E05">
              <w:rPr>
                <w:rFonts w:eastAsia="SimSun"/>
              </w:rPr>
              <w:t xml:space="preserve">  UINT8   ElectricalConfig;</w:t>
            </w:r>
          </w:p>
          <w:p w14:paraId="51F3390F" w14:textId="77777777" w:rsidR="00210E05" w:rsidRPr="00210E05" w:rsidRDefault="00210E05" w:rsidP="00A62676">
            <w:pPr>
              <w:ind w:leftChars="100" w:left="180"/>
              <w:rPr>
                <w:rFonts w:eastAsia="SimSun"/>
              </w:rPr>
            </w:pPr>
            <w:r w:rsidRPr="00210E05">
              <w:rPr>
                <w:rFonts w:eastAsia="SimSun"/>
              </w:rPr>
              <w:t xml:space="preserve">  UINT8   LockConfig;</w:t>
            </w:r>
          </w:p>
          <w:p w14:paraId="7AE0D2DB" w14:textId="77777777" w:rsidR="00210E05" w:rsidRPr="00210E05" w:rsidRDefault="00210E05" w:rsidP="00A62676">
            <w:pPr>
              <w:ind w:leftChars="100" w:left="180"/>
              <w:rPr>
                <w:rFonts w:eastAsia="SimSun"/>
              </w:rPr>
            </w:pPr>
            <w:r w:rsidRPr="00210E05">
              <w:rPr>
                <w:rFonts w:eastAsia="SimSun"/>
              </w:rPr>
              <w:t xml:space="preserve">  UINT8   OtherSettings;</w:t>
            </w:r>
          </w:p>
          <w:p w14:paraId="1E0616AB" w14:textId="77777777" w:rsidR="00210E05" w:rsidRPr="00210E05" w:rsidRDefault="00210E05" w:rsidP="00A62676">
            <w:pPr>
              <w:ind w:leftChars="100" w:left="180"/>
              <w:rPr>
                <w:rFonts w:eastAsia="SimSun"/>
              </w:rPr>
            </w:pPr>
            <w:r w:rsidRPr="00210E05">
              <w:rPr>
                <w:rFonts w:eastAsia="SimSun"/>
              </w:rPr>
              <w:t xml:space="preserve">  UINT8   Rsvdbits;</w:t>
            </w:r>
          </w:p>
          <w:p w14:paraId="264D7729" w14:textId="77777777" w:rsidR="00210E05" w:rsidRDefault="00210E05" w:rsidP="002E6DE5">
            <w:pPr>
              <w:ind w:leftChars="100" w:left="180"/>
              <w:rPr>
                <w:rFonts w:eastAsia="SimSun"/>
              </w:rPr>
            </w:pPr>
            <w:r w:rsidRPr="00210E05">
              <w:rPr>
                <w:rFonts w:eastAsia="SimSun"/>
              </w:rPr>
              <w:t>} PCD_GPIO_CONFIG;</w:t>
            </w:r>
          </w:p>
          <w:p w14:paraId="6B31A8C8" w14:textId="69135915" w:rsidR="002E6DE5" w:rsidRPr="00210E05" w:rsidRDefault="002E6DE5" w:rsidP="002E6DE5">
            <w:pPr>
              <w:ind w:leftChars="100" w:left="180"/>
              <w:rPr>
                <w:rFonts w:eastAsia="SimSun"/>
              </w:rPr>
            </w:pPr>
          </w:p>
        </w:tc>
      </w:tr>
    </w:tbl>
    <w:p w14:paraId="2729B65A" w14:textId="430BE772" w:rsidR="00210E05" w:rsidRDefault="00210E05" w:rsidP="00210E05">
      <w:pPr>
        <w:ind w:leftChars="200" w:left="360"/>
        <w:rPr>
          <w:rFonts w:eastAsia="SimSun"/>
        </w:rPr>
      </w:pPr>
    </w:p>
    <w:tbl>
      <w:tblPr>
        <w:tblStyle w:val="af7"/>
        <w:tblW w:w="0" w:type="auto"/>
        <w:tblLook w:val="04A0" w:firstRow="1" w:lastRow="0" w:firstColumn="1" w:lastColumn="0" w:noHBand="0" w:noVBand="1"/>
      </w:tblPr>
      <w:tblGrid>
        <w:gridCol w:w="9350"/>
      </w:tblGrid>
      <w:tr w:rsidR="00A62676" w14:paraId="406E7F47" w14:textId="77777777" w:rsidTr="00A62676">
        <w:tc>
          <w:tcPr>
            <w:tcW w:w="9350" w:type="dxa"/>
          </w:tcPr>
          <w:p w14:paraId="3D0D4074" w14:textId="5C6B747F" w:rsidR="00A62676" w:rsidRDefault="002E6DE5" w:rsidP="00A62676">
            <w:pPr>
              <w:spacing w:line="360" w:lineRule="auto"/>
              <w:ind w:leftChars="300" w:left="540"/>
              <w:rPr>
                <w:rFonts w:eastAsia="SimSun"/>
              </w:rPr>
            </w:pPr>
            <w:r>
              <w:t>$(PROJECT_REL_PATH)/</w:t>
            </w:r>
            <w:r w:rsidR="00A62676">
              <w:t>$(PROJECT_PKG)/Project.dsc</w:t>
            </w:r>
          </w:p>
        </w:tc>
      </w:tr>
      <w:tr w:rsidR="00A62676" w14:paraId="597B6723" w14:textId="77777777" w:rsidTr="00A62676">
        <w:tc>
          <w:tcPr>
            <w:tcW w:w="9350" w:type="dxa"/>
          </w:tcPr>
          <w:p w14:paraId="777E1C86" w14:textId="77777777" w:rsidR="00A62676" w:rsidRPr="00A62676" w:rsidRDefault="00A62676" w:rsidP="00A62676">
            <w:pPr>
              <w:ind w:leftChars="100" w:left="180"/>
              <w:rPr>
                <w:rFonts w:eastAsia="SimSun"/>
              </w:rPr>
            </w:pPr>
            <w:r w:rsidRPr="00A62676">
              <w:rPr>
                <w:rFonts w:eastAsia="SimSun"/>
              </w:rPr>
              <w:t>[SkuIds]</w:t>
            </w:r>
          </w:p>
          <w:p w14:paraId="3C193E56" w14:textId="77777777" w:rsidR="00A62676" w:rsidRPr="00A62676" w:rsidRDefault="00A62676" w:rsidP="00A62676">
            <w:pPr>
              <w:ind w:leftChars="100" w:left="180"/>
              <w:rPr>
                <w:rFonts w:eastAsia="SimSun"/>
              </w:rPr>
            </w:pPr>
            <w:r w:rsidRPr="00A62676">
              <w:rPr>
                <w:rFonts w:eastAsia="SimSun"/>
              </w:rPr>
              <w:t xml:space="preserve">  0x00|DEFAULT</w:t>
            </w:r>
          </w:p>
          <w:p w14:paraId="2F79343F" w14:textId="77777777" w:rsidR="00A62676" w:rsidRPr="00A62676" w:rsidRDefault="00A62676" w:rsidP="00A62676">
            <w:pPr>
              <w:ind w:leftChars="100" w:left="180"/>
              <w:rPr>
                <w:rFonts w:eastAsia="SimSun"/>
              </w:rPr>
            </w:pPr>
            <w:r w:rsidRPr="00A62676">
              <w:rPr>
                <w:rFonts w:eastAsia="SimSun"/>
              </w:rPr>
              <w:t xml:space="preserve">  0x16|TypeArcherCityRP</w:t>
            </w:r>
          </w:p>
          <w:p w14:paraId="57D627E8" w14:textId="77777777" w:rsidR="00A62676" w:rsidRPr="00A62676" w:rsidRDefault="00A62676" w:rsidP="00A62676">
            <w:pPr>
              <w:ind w:leftChars="100" w:left="180"/>
              <w:rPr>
                <w:rFonts w:eastAsia="SimSun"/>
              </w:rPr>
            </w:pPr>
            <w:r w:rsidRPr="00A62676">
              <w:rPr>
                <w:rFonts w:eastAsia="SimSun"/>
              </w:rPr>
              <w:t xml:space="preserve">  0x20|TypeArcherCityModular</w:t>
            </w:r>
          </w:p>
          <w:p w14:paraId="4DC5D303" w14:textId="77777777" w:rsidR="00A62676" w:rsidRPr="00A62676" w:rsidRDefault="00A62676" w:rsidP="00A62676">
            <w:pPr>
              <w:ind w:leftChars="100" w:left="180"/>
              <w:rPr>
                <w:rFonts w:eastAsia="SimSun"/>
              </w:rPr>
            </w:pPr>
            <w:r w:rsidRPr="00A62676">
              <w:rPr>
                <w:rFonts w:eastAsia="SimSun"/>
              </w:rPr>
              <w:t xml:space="preserve">  0x21|TypeArcherCityEVB</w:t>
            </w:r>
          </w:p>
          <w:p w14:paraId="393CEADD" w14:textId="77777777" w:rsidR="00A62676" w:rsidRPr="00A62676" w:rsidRDefault="00A62676" w:rsidP="00A62676">
            <w:pPr>
              <w:ind w:leftChars="100" w:left="180"/>
              <w:rPr>
                <w:rFonts w:eastAsia="SimSun"/>
              </w:rPr>
            </w:pPr>
            <w:r w:rsidRPr="00A62676">
              <w:rPr>
                <w:rFonts w:eastAsia="SimSun"/>
              </w:rPr>
              <w:t xml:space="preserve">  0x22|TypeArcherCityXPV</w:t>
            </w:r>
          </w:p>
          <w:p w14:paraId="4EC9FA78" w14:textId="77777777" w:rsidR="00A62676" w:rsidRDefault="00A62676" w:rsidP="00A62676">
            <w:pPr>
              <w:ind w:leftChars="100" w:left="180"/>
              <w:rPr>
                <w:rFonts w:eastAsia="SimSun"/>
              </w:rPr>
            </w:pPr>
            <w:r w:rsidRPr="00A62676">
              <w:rPr>
                <w:rFonts w:eastAsia="SimSun"/>
              </w:rPr>
              <w:t xml:space="preserve">  0x23|TypeBigPineKey</w:t>
            </w:r>
          </w:p>
          <w:p w14:paraId="10B2E2A6" w14:textId="77777777" w:rsidR="002E6DE5" w:rsidRDefault="002E6DE5" w:rsidP="00A62676">
            <w:pPr>
              <w:ind w:leftChars="100" w:left="180"/>
              <w:rPr>
                <w:rFonts w:eastAsia="SimSun"/>
              </w:rPr>
            </w:pPr>
            <w:r w:rsidRPr="002E6DE5">
              <w:rPr>
                <w:rFonts w:eastAsia="SimSun"/>
              </w:rPr>
              <w:t>[LibraryClasses.common.PEIM]</w:t>
            </w:r>
          </w:p>
          <w:p w14:paraId="54EEA6AB" w14:textId="77777777" w:rsidR="002E6DE5" w:rsidRDefault="002E6DE5" w:rsidP="00A62676">
            <w:pPr>
              <w:ind w:leftChars="100" w:left="180"/>
              <w:rPr>
                <w:rFonts w:eastAsia="SimSun"/>
              </w:rPr>
            </w:pPr>
            <w:r>
              <w:rPr>
                <w:rFonts w:eastAsia="SimSun" w:hint="eastAsia"/>
              </w:rPr>
              <w:t xml:space="preserve"> </w:t>
            </w:r>
            <w:r>
              <w:rPr>
                <w:rFonts w:eastAsia="SimSun"/>
              </w:rPr>
              <w:t xml:space="preserve"> </w:t>
            </w:r>
            <w:r w:rsidRPr="002E6DE5">
              <w:rPr>
                <w:rFonts w:eastAsia="SimSun"/>
              </w:rPr>
              <w:t>GpioCfgLib|$(PROJECT_PKG)/Library/GpioCfgLib/GpioCfgLib.inf</w:t>
            </w:r>
          </w:p>
          <w:p w14:paraId="6A15982A" w14:textId="0F5F4534" w:rsidR="002E6DE5" w:rsidRDefault="002E6DE5" w:rsidP="00A62676">
            <w:pPr>
              <w:ind w:leftChars="100" w:left="180"/>
              <w:rPr>
                <w:rFonts w:eastAsia="SimSun"/>
              </w:rPr>
            </w:pPr>
          </w:p>
        </w:tc>
      </w:tr>
    </w:tbl>
    <w:p w14:paraId="3ABAD070" w14:textId="627CD299" w:rsidR="00A62676" w:rsidRDefault="00A62676" w:rsidP="00A62676">
      <w:pPr>
        <w:rPr>
          <w:rFonts w:eastAsia="SimSun"/>
        </w:rPr>
      </w:pPr>
    </w:p>
    <w:tbl>
      <w:tblPr>
        <w:tblStyle w:val="af7"/>
        <w:tblW w:w="0" w:type="auto"/>
        <w:tblLook w:val="04A0" w:firstRow="1" w:lastRow="0" w:firstColumn="1" w:lastColumn="0" w:noHBand="0" w:noVBand="1"/>
      </w:tblPr>
      <w:tblGrid>
        <w:gridCol w:w="9350"/>
      </w:tblGrid>
      <w:tr w:rsidR="002E6DE5" w14:paraId="15FD6BDD" w14:textId="77777777" w:rsidTr="002E6DE5">
        <w:tc>
          <w:tcPr>
            <w:tcW w:w="9350" w:type="dxa"/>
          </w:tcPr>
          <w:p w14:paraId="1B6893DE" w14:textId="277C08D4" w:rsidR="002E6DE5" w:rsidRDefault="002E6DE5" w:rsidP="002E6DE5">
            <w:pPr>
              <w:spacing w:line="360" w:lineRule="auto"/>
              <w:ind w:leftChars="300" w:left="540"/>
              <w:rPr>
                <w:rFonts w:eastAsia="SimSun"/>
              </w:rPr>
            </w:pPr>
            <w:r>
              <w:t>$(PROJECT_REL_PATH)/$(PROJECT_PKG)/Library/GpioCfgLib/GpioCfgLib.inf</w:t>
            </w:r>
          </w:p>
        </w:tc>
      </w:tr>
      <w:tr w:rsidR="002E6DE5" w14:paraId="7CA12E68" w14:textId="77777777" w:rsidTr="002E6DE5">
        <w:tc>
          <w:tcPr>
            <w:tcW w:w="9350" w:type="dxa"/>
          </w:tcPr>
          <w:p w14:paraId="07FF8523" w14:textId="77777777" w:rsidR="002E6DE5" w:rsidRPr="002E6DE5" w:rsidRDefault="002E6DE5" w:rsidP="002E6DE5">
            <w:pPr>
              <w:ind w:leftChars="100" w:left="180"/>
              <w:rPr>
                <w:rFonts w:eastAsia="SimSun"/>
              </w:rPr>
            </w:pPr>
            <w:r w:rsidRPr="002E6DE5">
              <w:rPr>
                <w:rFonts w:eastAsia="SimSun"/>
              </w:rPr>
              <w:t>[Defines]</w:t>
            </w:r>
          </w:p>
          <w:p w14:paraId="70A34D27" w14:textId="77777777" w:rsidR="002E6DE5" w:rsidRPr="002E6DE5" w:rsidRDefault="002E6DE5" w:rsidP="002E6DE5">
            <w:pPr>
              <w:ind w:leftChars="100" w:left="180"/>
              <w:rPr>
                <w:rFonts w:eastAsia="SimSun"/>
              </w:rPr>
            </w:pPr>
            <w:r w:rsidRPr="002E6DE5">
              <w:rPr>
                <w:rFonts w:eastAsia="SimSun"/>
              </w:rPr>
              <w:t xml:space="preserve">  INF_VERSION                    = 0x00010005</w:t>
            </w:r>
          </w:p>
          <w:p w14:paraId="43D3CF46" w14:textId="77777777" w:rsidR="002E6DE5" w:rsidRPr="002E6DE5" w:rsidRDefault="002E6DE5" w:rsidP="002E6DE5">
            <w:pPr>
              <w:ind w:leftChars="100" w:left="180"/>
              <w:rPr>
                <w:rFonts w:eastAsia="SimSun"/>
              </w:rPr>
            </w:pPr>
            <w:r w:rsidRPr="002E6DE5">
              <w:rPr>
                <w:rFonts w:eastAsia="SimSun"/>
              </w:rPr>
              <w:t xml:space="preserve">  BASE_NAME                      = GpioCfgLib</w:t>
            </w:r>
          </w:p>
          <w:p w14:paraId="2FC37EE2" w14:textId="77777777" w:rsidR="002E6DE5" w:rsidRPr="002E6DE5" w:rsidRDefault="002E6DE5" w:rsidP="002E6DE5">
            <w:pPr>
              <w:ind w:leftChars="100" w:left="180"/>
              <w:rPr>
                <w:rFonts w:eastAsia="SimSun"/>
              </w:rPr>
            </w:pPr>
            <w:r w:rsidRPr="002E6DE5">
              <w:rPr>
                <w:rFonts w:eastAsia="SimSun"/>
              </w:rPr>
              <w:t xml:space="preserve">  FILE_GUID                      = c6b57539-2df4-40f7-a1c6-91a2bae359e7</w:t>
            </w:r>
          </w:p>
          <w:p w14:paraId="79E75E64" w14:textId="77777777" w:rsidR="002E6DE5" w:rsidRPr="002E6DE5" w:rsidRDefault="002E6DE5" w:rsidP="002E6DE5">
            <w:pPr>
              <w:ind w:leftChars="100" w:left="180"/>
              <w:rPr>
                <w:rFonts w:eastAsia="SimSun"/>
              </w:rPr>
            </w:pPr>
            <w:r w:rsidRPr="002E6DE5">
              <w:rPr>
                <w:rFonts w:eastAsia="SimSun"/>
              </w:rPr>
              <w:lastRenderedPageBreak/>
              <w:t xml:space="preserve">  MODULE_TYPE                    = PEIM</w:t>
            </w:r>
          </w:p>
          <w:p w14:paraId="3C1D2EAB" w14:textId="77777777" w:rsidR="002E6DE5" w:rsidRPr="002E6DE5" w:rsidRDefault="002E6DE5" w:rsidP="002E6DE5">
            <w:pPr>
              <w:ind w:leftChars="100" w:left="180"/>
              <w:rPr>
                <w:rFonts w:eastAsia="SimSun"/>
              </w:rPr>
            </w:pPr>
            <w:r w:rsidRPr="002E6DE5">
              <w:rPr>
                <w:rFonts w:eastAsia="SimSun"/>
              </w:rPr>
              <w:t xml:space="preserve">  VERSION_STRING                 = 1.0</w:t>
            </w:r>
          </w:p>
          <w:p w14:paraId="206252FF" w14:textId="77777777" w:rsidR="002E6DE5" w:rsidRDefault="002E6DE5" w:rsidP="002E6DE5">
            <w:pPr>
              <w:ind w:leftChars="100" w:left="180"/>
              <w:rPr>
                <w:rFonts w:eastAsia="SimSun"/>
              </w:rPr>
            </w:pPr>
            <w:r w:rsidRPr="002E6DE5">
              <w:rPr>
                <w:rFonts w:eastAsia="SimSun"/>
              </w:rPr>
              <w:t xml:space="preserve">  LIBRARY_CLASS                  = GpioCfgLib</w:t>
            </w:r>
          </w:p>
          <w:p w14:paraId="4177FB20" w14:textId="77777777" w:rsidR="002E6DE5" w:rsidRDefault="002E6DE5" w:rsidP="002E6DE5">
            <w:pPr>
              <w:ind w:leftChars="100" w:left="180"/>
              <w:rPr>
                <w:rFonts w:eastAsia="SimSun"/>
              </w:rPr>
            </w:pPr>
          </w:p>
          <w:p w14:paraId="4901A1C5" w14:textId="77777777" w:rsidR="002E6DE5" w:rsidRPr="002E6DE5" w:rsidRDefault="002E6DE5" w:rsidP="002E6DE5">
            <w:pPr>
              <w:ind w:leftChars="100" w:left="180"/>
              <w:rPr>
                <w:rFonts w:eastAsia="SimSun"/>
              </w:rPr>
            </w:pPr>
            <w:r w:rsidRPr="002E6DE5">
              <w:rPr>
                <w:rFonts w:eastAsia="SimSun"/>
              </w:rPr>
              <w:t>[Sources]</w:t>
            </w:r>
          </w:p>
          <w:p w14:paraId="5EA7D510" w14:textId="77777777" w:rsidR="002E6DE5" w:rsidRPr="002E6DE5" w:rsidRDefault="002E6DE5" w:rsidP="002E6DE5">
            <w:pPr>
              <w:ind w:leftChars="100" w:left="180"/>
              <w:rPr>
                <w:rFonts w:eastAsia="SimSun"/>
              </w:rPr>
            </w:pPr>
            <w:r w:rsidRPr="002E6DE5">
              <w:rPr>
                <w:rFonts w:eastAsia="SimSun"/>
              </w:rPr>
              <w:t># The file name is GPIO_xxxx.gpio, where xxxx matches [Skuids] in Project.dsc</w:t>
            </w:r>
          </w:p>
          <w:p w14:paraId="67A5A020" w14:textId="77777777" w:rsidR="002E6DE5" w:rsidRPr="002E6DE5" w:rsidRDefault="002E6DE5" w:rsidP="002E6DE5">
            <w:pPr>
              <w:ind w:leftChars="100" w:left="180"/>
              <w:rPr>
                <w:rFonts w:eastAsia="SimSun"/>
              </w:rPr>
            </w:pPr>
            <w:r w:rsidRPr="002E6DE5">
              <w:rPr>
                <w:rFonts w:eastAsia="SimSun"/>
              </w:rPr>
              <w:t xml:space="preserve">  GPIO_DEFAULT.gpio</w:t>
            </w:r>
          </w:p>
          <w:p w14:paraId="57FCD93E" w14:textId="77777777" w:rsidR="002E6DE5" w:rsidRPr="002E6DE5" w:rsidRDefault="002E6DE5" w:rsidP="002E6DE5">
            <w:pPr>
              <w:ind w:leftChars="100" w:left="180"/>
              <w:rPr>
                <w:rFonts w:eastAsia="SimSun"/>
              </w:rPr>
            </w:pPr>
            <w:r w:rsidRPr="002E6DE5">
              <w:rPr>
                <w:rFonts w:eastAsia="SimSun"/>
              </w:rPr>
              <w:t xml:space="preserve">  GPIO_TypeArcherCityEVB.gpio</w:t>
            </w:r>
          </w:p>
          <w:p w14:paraId="1A2715C3" w14:textId="77777777" w:rsidR="002E6DE5" w:rsidRPr="002E6DE5" w:rsidRDefault="002E6DE5" w:rsidP="002E6DE5">
            <w:pPr>
              <w:ind w:leftChars="100" w:left="180"/>
              <w:rPr>
                <w:rFonts w:eastAsia="SimSun"/>
              </w:rPr>
            </w:pPr>
            <w:r w:rsidRPr="002E6DE5">
              <w:rPr>
                <w:rFonts w:eastAsia="SimSun"/>
              </w:rPr>
              <w:t xml:space="preserve">  GPIO_TypeArcherCityModular.gpio</w:t>
            </w:r>
          </w:p>
          <w:p w14:paraId="687AA571" w14:textId="77777777" w:rsidR="002E6DE5" w:rsidRPr="002E6DE5" w:rsidRDefault="002E6DE5" w:rsidP="002E6DE5">
            <w:pPr>
              <w:ind w:leftChars="100" w:left="180"/>
              <w:rPr>
                <w:rFonts w:eastAsia="SimSun"/>
              </w:rPr>
            </w:pPr>
            <w:r w:rsidRPr="002E6DE5">
              <w:rPr>
                <w:rFonts w:eastAsia="SimSun"/>
              </w:rPr>
              <w:t xml:space="preserve">  GPIO_TypeArcherCityRP.gpio</w:t>
            </w:r>
          </w:p>
          <w:p w14:paraId="4429C474" w14:textId="77777777" w:rsidR="002E6DE5" w:rsidRPr="002E6DE5" w:rsidRDefault="002E6DE5" w:rsidP="002E6DE5">
            <w:pPr>
              <w:ind w:leftChars="100" w:left="180"/>
              <w:rPr>
                <w:rFonts w:eastAsia="SimSun"/>
              </w:rPr>
            </w:pPr>
            <w:r w:rsidRPr="002E6DE5">
              <w:rPr>
                <w:rFonts w:eastAsia="SimSun"/>
              </w:rPr>
              <w:t xml:space="preserve">  GPIO_TypeArcherCityXPV.gpio</w:t>
            </w:r>
          </w:p>
          <w:p w14:paraId="11627F45" w14:textId="77777777" w:rsidR="002E6DE5" w:rsidRPr="002E6DE5" w:rsidRDefault="002E6DE5" w:rsidP="002E6DE5">
            <w:pPr>
              <w:ind w:leftChars="100" w:left="180"/>
              <w:rPr>
                <w:rFonts w:eastAsia="SimSun"/>
              </w:rPr>
            </w:pPr>
            <w:r w:rsidRPr="002E6DE5">
              <w:rPr>
                <w:rFonts w:eastAsia="SimSun"/>
              </w:rPr>
              <w:t xml:space="preserve">  GPIO_TypeBigPineKey.gpio</w:t>
            </w:r>
          </w:p>
          <w:p w14:paraId="45466CDE" w14:textId="77777777" w:rsidR="002E6DE5" w:rsidRDefault="002E6DE5" w:rsidP="002E6DE5">
            <w:pPr>
              <w:ind w:leftChars="100" w:left="180"/>
              <w:rPr>
                <w:rFonts w:eastAsia="SimSun"/>
              </w:rPr>
            </w:pPr>
            <w:r w:rsidRPr="002E6DE5">
              <w:rPr>
                <w:rFonts w:eastAsia="SimSun"/>
              </w:rPr>
              <w:t xml:space="preserve">  GetGpioCfg.c</w:t>
            </w:r>
          </w:p>
          <w:p w14:paraId="361FCA50" w14:textId="7C2C29A4" w:rsidR="002E6DE5" w:rsidRDefault="002E6DE5" w:rsidP="002E6DE5">
            <w:pPr>
              <w:ind w:leftChars="100" w:left="180"/>
              <w:rPr>
                <w:rFonts w:eastAsia="SimSun"/>
              </w:rPr>
            </w:pPr>
          </w:p>
        </w:tc>
      </w:tr>
    </w:tbl>
    <w:p w14:paraId="69A827AC" w14:textId="39CB56E4" w:rsidR="002E6DE5" w:rsidRDefault="002E6DE5" w:rsidP="00A62676">
      <w:pPr>
        <w:rPr>
          <w:rFonts w:eastAsia="SimSun"/>
        </w:rPr>
      </w:pPr>
    </w:p>
    <w:tbl>
      <w:tblPr>
        <w:tblStyle w:val="af7"/>
        <w:tblW w:w="0" w:type="auto"/>
        <w:tblLook w:val="04A0" w:firstRow="1" w:lastRow="0" w:firstColumn="1" w:lastColumn="0" w:noHBand="0" w:noVBand="1"/>
      </w:tblPr>
      <w:tblGrid>
        <w:gridCol w:w="9350"/>
      </w:tblGrid>
      <w:tr w:rsidR="002E6DE5" w14:paraId="49D72278" w14:textId="77777777" w:rsidTr="002E6DE5">
        <w:tc>
          <w:tcPr>
            <w:tcW w:w="9350" w:type="dxa"/>
          </w:tcPr>
          <w:p w14:paraId="2C9777AE" w14:textId="2224D9E1" w:rsidR="002E6DE5" w:rsidRDefault="002E6DE5" w:rsidP="002E6DE5">
            <w:pPr>
              <w:spacing w:line="360" w:lineRule="auto"/>
              <w:ind w:leftChars="300" w:left="540"/>
              <w:rPr>
                <w:rFonts w:eastAsia="SimSun"/>
              </w:rPr>
            </w:pPr>
            <w:r w:rsidRPr="00A62676">
              <w:t>$(CHIPSET_REL_PATH)/</w:t>
            </w:r>
            <w:r>
              <w:t>$(CHIPSET_PKG)/ProgramGpioPei/ProgramGpioPei.inf</w:t>
            </w:r>
          </w:p>
        </w:tc>
      </w:tr>
      <w:tr w:rsidR="002E6DE5" w14:paraId="3389C731" w14:textId="77777777" w:rsidTr="002E6DE5">
        <w:tc>
          <w:tcPr>
            <w:tcW w:w="9350" w:type="dxa"/>
          </w:tcPr>
          <w:p w14:paraId="08B91B21" w14:textId="77777777" w:rsidR="002E6DE5" w:rsidRPr="002E6DE5" w:rsidRDefault="002E6DE5" w:rsidP="002E6DE5">
            <w:pPr>
              <w:ind w:leftChars="100" w:left="180"/>
              <w:rPr>
                <w:rFonts w:eastAsia="SimSun"/>
              </w:rPr>
            </w:pPr>
            <w:r w:rsidRPr="002E6DE5">
              <w:rPr>
                <w:rFonts w:eastAsia="SimSun"/>
              </w:rPr>
              <w:t>EFI_STATUS</w:t>
            </w:r>
          </w:p>
          <w:p w14:paraId="40527656" w14:textId="77777777" w:rsidR="002E6DE5" w:rsidRPr="002E6DE5" w:rsidRDefault="002E6DE5" w:rsidP="002E6DE5">
            <w:pPr>
              <w:ind w:leftChars="100" w:left="180"/>
              <w:rPr>
                <w:rFonts w:eastAsia="SimSun"/>
              </w:rPr>
            </w:pPr>
            <w:r w:rsidRPr="002E6DE5">
              <w:rPr>
                <w:rFonts w:eastAsia="SimSun"/>
              </w:rPr>
              <w:t>ProgramGPIOEntryPoint (</w:t>
            </w:r>
          </w:p>
          <w:p w14:paraId="33373093" w14:textId="11E2C8AC" w:rsidR="002E6DE5" w:rsidRPr="002E6DE5" w:rsidRDefault="002E6DE5" w:rsidP="002E6DE5">
            <w:pPr>
              <w:ind w:leftChars="100" w:left="180"/>
              <w:rPr>
                <w:rFonts w:eastAsia="SimSun"/>
              </w:rPr>
            </w:pPr>
            <w:r w:rsidRPr="002E6DE5">
              <w:rPr>
                <w:rFonts w:eastAsia="SimSun"/>
              </w:rPr>
              <w:t xml:space="preserve">  </w:t>
            </w:r>
            <w:r>
              <w:rPr>
                <w:rFonts w:eastAsia="SimSun"/>
              </w:rPr>
              <w:t>…</w:t>
            </w:r>
          </w:p>
          <w:p w14:paraId="674F4EFE" w14:textId="77777777" w:rsidR="002E6DE5" w:rsidRPr="002E6DE5" w:rsidRDefault="002E6DE5" w:rsidP="002E6DE5">
            <w:pPr>
              <w:ind w:leftChars="100" w:left="180"/>
              <w:rPr>
                <w:rFonts w:eastAsia="SimSun"/>
              </w:rPr>
            </w:pPr>
            <w:r w:rsidRPr="002E6DE5">
              <w:rPr>
                <w:rFonts w:eastAsia="SimSun"/>
              </w:rPr>
              <w:t xml:space="preserve">  )</w:t>
            </w:r>
          </w:p>
          <w:p w14:paraId="68964D13" w14:textId="77777777" w:rsidR="002E6DE5" w:rsidRPr="002E6DE5" w:rsidRDefault="002E6DE5" w:rsidP="002E6DE5">
            <w:pPr>
              <w:ind w:leftChars="100" w:left="180"/>
              <w:rPr>
                <w:rFonts w:eastAsia="SimSun"/>
              </w:rPr>
            </w:pPr>
            <w:r w:rsidRPr="002E6DE5">
              <w:rPr>
                <w:rFonts w:eastAsia="SimSun"/>
              </w:rPr>
              <w:t>{</w:t>
            </w:r>
          </w:p>
          <w:p w14:paraId="313F4164" w14:textId="5534FA0A" w:rsidR="002E6DE5" w:rsidRPr="002E6DE5" w:rsidRDefault="002E6DE5" w:rsidP="002E6DE5">
            <w:pPr>
              <w:ind w:leftChars="100" w:left="180" w:firstLineChars="100" w:firstLine="180"/>
              <w:rPr>
                <w:rFonts w:eastAsia="SimSun"/>
              </w:rPr>
            </w:pPr>
            <w:r w:rsidRPr="002E6DE5">
              <w:rPr>
                <w:rFonts w:eastAsia="SimSun"/>
              </w:rPr>
              <w:t xml:space="preserve"> </w:t>
            </w:r>
            <w:r>
              <w:rPr>
                <w:rFonts w:eastAsia="SimSun"/>
              </w:rPr>
              <w:t>…</w:t>
            </w:r>
          </w:p>
          <w:p w14:paraId="62BC77BC" w14:textId="77777777" w:rsidR="002E6DE5" w:rsidRPr="002E6DE5" w:rsidRDefault="002E6DE5" w:rsidP="002E6DE5">
            <w:pPr>
              <w:ind w:leftChars="100" w:left="180"/>
              <w:rPr>
                <w:rFonts w:eastAsia="SimSun"/>
              </w:rPr>
            </w:pPr>
            <w:r w:rsidRPr="002E6DE5">
              <w:rPr>
                <w:rFonts w:eastAsia="SimSun"/>
              </w:rPr>
              <w:t xml:space="preserve">    Status = GetGpioCfg(0, &amp;PcdGpioTable, &amp;GpioTableCount);</w:t>
            </w:r>
          </w:p>
          <w:p w14:paraId="798AECE2" w14:textId="790A4A52" w:rsidR="002E6DE5" w:rsidRPr="002E6DE5" w:rsidRDefault="002E6DE5" w:rsidP="002E6DE5">
            <w:pPr>
              <w:ind w:leftChars="100" w:left="180"/>
              <w:rPr>
                <w:rFonts w:eastAsia="SimSun"/>
              </w:rPr>
            </w:pPr>
            <w:r w:rsidRPr="002E6DE5">
              <w:rPr>
                <w:rFonts w:eastAsia="SimSun"/>
              </w:rPr>
              <w:t xml:space="preserve">    </w:t>
            </w:r>
            <w:r>
              <w:rPr>
                <w:rFonts w:eastAsia="SimSun"/>
              </w:rPr>
              <w:t>…</w:t>
            </w:r>
          </w:p>
          <w:p w14:paraId="61AEA145" w14:textId="77777777" w:rsidR="002E6DE5" w:rsidRPr="002E6DE5" w:rsidRDefault="002E6DE5" w:rsidP="002E6DE5">
            <w:pPr>
              <w:ind w:leftChars="100" w:left="180"/>
              <w:rPr>
                <w:rFonts w:eastAsia="SimSun"/>
              </w:rPr>
            </w:pPr>
            <w:r w:rsidRPr="002E6DE5">
              <w:rPr>
                <w:rFonts w:eastAsia="SimSun"/>
              </w:rPr>
              <w:t xml:space="preserve">    OemSvcGetGpioTable (&amp;PcdGpioTable, &amp;GpioTableCount);</w:t>
            </w:r>
          </w:p>
          <w:p w14:paraId="485D0E85" w14:textId="6FDB5D49" w:rsidR="002E6DE5" w:rsidRPr="002E6DE5" w:rsidRDefault="002E6DE5" w:rsidP="002E6DE5">
            <w:pPr>
              <w:ind w:leftChars="100" w:left="180"/>
              <w:rPr>
                <w:rFonts w:eastAsia="SimSun"/>
              </w:rPr>
            </w:pPr>
            <w:r w:rsidRPr="002E6DE5">
              <w:rPr>
                <w:rFonts w:eastAsia="SimSun"/>
              </w:rPr>
              <w:t xml:space="preserve">    </w:t>
            </w:r>
            <w:r>
              <w:rPr>
                <w:rFonts w:eastAsia="SimSun"/>
              </w:rPr>
              <w:t>…</w:t>
            </w:r>
          </w:p>
          <w:p w14:paraId="3502E3A0" w14:textId="77777777" w:rsidR="002E6DE5" w:rsidRPr="002E6DE5" w:rsidRDefault="002E6DE5" w:rsidP="002E6DE5">
            <w:pPr>
              <w:ind w:leftChars="100" w:left="180"/>
              <w:rPr>
                <w:rFonts w:eastAsia="SimSun"/>
              </w:rPr>
            </w:pPr>
            <w:r w:rsidRPr="002E6DE5">
              <w:rPr>
                <w:rFonts w:eastAsia="SimSun"/>
              </w:rPr>
              <w:t xml:space="preserve">  Status = OemSvcModifyGpioSettingTable(GpioDefinitionTable);</w:t>
            </w:r>
          </w:p>
          <w:p w14:paraId="58821434" w14:textId="734B58F7" w:rsidR="002E6DE5" w:rsidRPr="002E6DE5" w:rsidRDefault="002E6DE5" w:rsidP="002E6DE5">
            <w:pPr>
              <w:ind w:leftChars="100" w:left="180"/>
              <w:rPr>
                <w:rFonts w:eastAsia="SimSun"/>
              </w:rPr>
            </w:pPr>
            <w:r w:rsidRPr="002E6DE5">
              <w:rPr>
                <w:rFonts w:eastAsia="SimSun"/>
              </w:rPr>
              <w:t xml:space="preserve">  </w:t>
            </w:r>
            <w:r>
              <w:rPr>
                <w:rFonts w:eastAsia="SimSun"/>
              </w:rPr>
              <w:t>…</w:t>
            </w:r>
          </w:p>
          <w:p w14:paraId="114E056E" w14:textId="77777777" w:rsidR="002E6DE5" w:rsidRPr="002E6DE5" w:rsidRDefault="002E6DE5" w:rsidP="002E6DE5">
            <w:pPr>
              <w:ind w:leftChars="100" w:left="180"/>
              <w:rPr>
                <w:rFonts w:eastAsia="SimSun"/>
              </w:rPr>
            </w:pPr>
            <w:r w:rsidRPr="002E6DE5">
              <w:rPr>
                <w:rFonts w:eastAsia="SimSun"/>
              </w:rPr>
              <w:t xml:space="preserve">  Status = GpioConfigurePads (GpioTableCount, GpioDefinitionTable);</w:t>
            </w:r>
          </w:p>
          <w:p w14:paraId="62ECE78A" w14:textId="5966594F" w:rsidR="002E6DE5" w:rsidRDefault="002E6DE5" w:rsidP="002E6DE5">
            <w:pPr>
              <w:ind w:leftChars="100" w:left="180"/>
              <w:rPr>
                <w:rFonts w:eastAsia="SimSun"/>
              </w:rPr>
            </w:pPr>
            <w:r w:rsidRPr="002E6DE5">
              <w:rPr>
                <w:rFonts w:eastAsia="SimSun"/>
              </w:rPr>
              <w:t xml:space="preserve">  </w:t>
            </w:r>
            <w:r>
              <w:rPr>
                <w:rFonts w:eastAsia="SimSun"/>
              </w:rPr>
              <w:t>…</w:t>
            </w:r>
          </w:p>
          <w:p w14:paraId="467D2023" w14:textId="77777777" w:rsidR="002E6DE5" w:rsidRPr="002E6DE5" w:rsidRDefault="002E6DE5" w:rsidP="002E6DE5">
            <w:pPr>
              <w:ind w:leftChars="100" w:left="180"/>
              <w:rPr>
                <w:rFonts w:eastAsia="SimSun"/>
              </w:rPr>
            </w:pPr>
          </w:p>
          <w:p w14:paraId="357B7E36" w14:textId="77777777" w:rsidR="002E6DE5" w:rsidRPr="002E6DE5" w:rsidRDefault="002E6DE5" w:rsidP="002E6DE5">
            <w:pPr>
              <w:ind w:leftChars="100" w:left="180"/>
              <w:rPr>
                <w:rFonts w:eastAsia="SimSun"/>
              </w:rPr>
            </w:pPr>
            <w:r w:rsidRPr="002E6DE5">
              <w:rPr>
                <w:rFonts w:eastAsia="SimSun"/>
              </w:rPr>
              <w:t xml:space="preserve">  return EFI_SUCCESS;</w:t>
            </w:r>
          </w:p>
          <w:p w14:paraId="5646F07D" w14:textId="77777777" w:rsidR="002E6DE5" w:rsidRDefault="002E6DE5" w:rsidP="002E6DE5">
            <w:pPr>
              <w:ind w:leftChars="100" w:left="180"/>
              <w:rPr>
                <w:rFonts w:eastAsia="SimSun"/>
              </w:rPr>
            </w:pPr>
            <w:r w:rsidRPr="002E6DE5">
              <w:rPr>
                <w:rFonts w:eastAsia="SimSun"/>
              </w:rPr>
              <w:t>}</w:t>
            </w:r>
          </w:p>
          <w:p w14:paraId="5D522607" w14:textId="7FF0DC78" w:rsidR="002E6DE5" w:rsidRPr="002E6DE5" w:rsidRDefault="002E6DE5" w:rsidP="002E6DE5">
            <w:pPr>
              <w:ind w:leftChars="100" w:left="180"/>
              <w:rPr>
                <w:rFonts w:eastAsia="SimSun"/>
              </w:rPr>
            </w:pPr>
          </w:p>
        </w:tc>
      </w:tr>
    </w:tbl>
    <w:p w14:paraId="48D1454A" w14:textId="4946C2E5" w:rsidR="002E6DE5" w:rsidRDefault="002E6DE5" w:rsidP="00A62676">
      <w:pPr>
        <w:rPr>
          <w:rFonts w:eastAsia="SimSun"/>
        </w:rPr>
      </w:pPr>
    </w:p>
    <w:tbl>
      <w:tblPr>
        <w:tblStyle w:val="af7"/>
        <w:tblW w:w="0" w:type="auto"/>
        <w:tblLook w:val="04A0" w:firstRow="1" w:lastRow="0" w:firstColumn="1" w:lastColumn="0" w:noHBand="0" w:noVBand="1"/>
      </w:tblPr>
      <w:tblGrid>
        <w:gridCol w:w="9350"/>
      </w:tblGrid>
      <w:tr w:rsidR="002E6DE5" w14:paraId="2B67E82E" w14:textId="77777777" w:rsidTr="002E6DE5">
        <w:tc>
          <w:tcPr>
            <w:tcW w:w="9350" w:type="dxa"/>
          </w:tcPr>
          <w:p w14:paraId="4921A947" w14:textId="12F5C234" w:rsidR="002E6DE5" w:rsidRPr="002E6DE5" w:rsidRDefault="002E6DE5" w:rsidP="002E6DE5">
            <w:pPr>
              <w:spacing w:line="360" w:lineRule="auto"/>
              <w:ind w:leftChars="300" w:left="540"/>
              <w:rPr>
                <w:rFonts w:eastAsia="SimSun"/>
                <w:sz w:val="17"/>
                <w:szCs w:val="17"/>
              </w:rPr>
            </w:pPr>
            <w:r w:rsidRPr="002E6DE5">
              <w:rPr>
                <w:sz w:val="17"/>
                <w:szCs w:val="17"/>
              </w:rPr>
              <w:t>$(PROJECT_REL_PATH)/$(PROJECT_PKG)/ Library/PeiOemSvcChipsetLib/OemSvcGetGPIOTable.c</w:t>
            </w:r>
          </w:p>
        </w:tc>
      </w:tr>
      <w:tr w:rsidR="002E6DE5" w14:paraId="3DEFB3FB" w14:textId="77777777" w:rsidTr="002E6DE5">
        <w:tc>
          <w:tcPr>
            <w:tcW w:w="9350" w:type="dxa"/>
          </w:tcPr>
          <w:p w14:paraId="3C8F2038" w14:textId="77777777" w:rsidR="002E6DE5" w:rsidRPr="002E6DE5" w:rsidRDefault="002E6DE5" w:rsidP="002E6DE5">
            <w:pPr>
              <w:ind w:leftChars="100" w:left="180"/>
              <w:rPr>
                <w:rFonts w:eastAsia="SimSun"/>
              </w:rPr>
            </w:pPr>
            <w:r w:rsidRPr="002E6DE5">
              <w:rPr>
                <w:rFonts w:eastAsia="SimSun"/>
              </w:rPr>
              <w:t>EFI_STATUS</w:t>
            </w:r>
          </w:p>
          <w:p w14:paraId="59D3D677" w14:textId="77777777" w:rsidR="002E6DE5" w:rsidRPr="002E6DE5" w:rsidRDefault="002E6DE5" w:rsidP="002E6DE5">
            <w:pPr>
              <w:ind w:leftChars="100" w:left="180"/>
              <w:rPr>
                <w:rFonts w:eastAsia="SimSun"/>
              </w:rPr>
            </w:pPr>
            <w:r w:rsidRPr="002E6DE5">
              <w:rPr>
                <w:rFonts w:eastAsia="SimSun"/>
              </w:rPr>
              <w:t>OemSvcGetGpioTable(</w:t>
            </w:r>
          </w:p>
          <w:p w14:paraId="2ED77011" w14:textId="77777777" w:rsidR="002E6DE5" w:rsidRPr="002E6DE5" w:rsidRDefault="002E6DE5" w:rsidP="002E6DE5">
            <w:pPr>
              <w:ind w:leftChars="100" w:left="180"/>
              <w:rPr>
                <w:rFonts w:eastAsia="SimSun"/>
              </w:rPr>
            </w:pPr>
            <w:r w:rsidRPr="002E6DE5">
              <w:rPr>
                <w:rFonts w:eastAsia="SimSun"/>
              </w:rPr>
              <w:t xml:space="preserve">  PCD_GPIO_CONFIG **GpioTable,</w:t>
            </w:r>
          </w:p>
          <w:p w14:paraId="19F3180A" w14:textId="77777777" w:rsidR="002E6DE5" w:rsidRPr="002E6DE5" w:rsidRDefault="002E6DE5" w:rsidP="002E6DE5">
            <w:pPr>
              <w:ind w:leftChars="100" w:left="180"/>
              <w:rPr>
                <w:rFonts w:eastAsia="SimSun"/>
              </w:rPr>
            </w:pPr>
            <w:r w:rsidRPr="002E6DE5">
              <w:rPr>
                <w:rFonts w:eastAsia="SimSun"/>
              </w:rPr>
              <w:t xml:space="preserve">  UINT32          *PcdGpioTableCount</w:t>
            </w:r>
          </w:p>
          <w:p w14:paraId="1DEE05A3" w14:textId="77777777" w:rsidR="002E6DE5" w:rsidRPr="002E6DE5" w:rsidRDefault="002E6DE5" w:rsidP="002E6DE5">
            <w:pPr>
              <w:ind w:leftChars="100" w:left="180"/>
              <w:rPr>
                <w:rFonts w:eastAsia="SimSun"/>
              </w:rPr>
            </w:pPr>
            <w:r w:rsidRPr="002E6DE5">
              <w:rPr>
                <w:rFonts w:eastAsia="SimSun"/>
              </w:rPr>
              <w:t xml:space="preserve">  )</w:t>
            </w:r>
          </w:p>
          <w:p w14:paraId="4F5AF510" w14:textId="77777777" w:rsidR="002E6DE5" w:rsidRPr="002E6DE5" w:rsidRDefault="002E6DE5" w:rsidP="002E6DE5">
            <w:pPr>
              <w:ind w:leftChars="100" w:left="180"/>
              <w:rPr>
                <w:rFonts w:eastAsia="SimSun"/>
              </w:rPr>
            </w:pPr>
            <w:r w:rsidRPr="002E6DE5">
              <w:rPr>
                <w:rFonts w:eastAsia="SimSun"/>
              </w:rPr>
              <w:t>{</w:t>
            </w:r>
          </w:p>
          <w:p w14:paraId="6BE3284F" w14:textId="4638A4D0" w:rsidR="002E6DE5" w:rsidRPr="002E6DE5" w:rsidRDefault="002E6DE5" w:rsidP="002E6DE5">
            <w:pPr>
              <w:ind w:leftChars="100" w:left="180"/>
              <w:rPr>
                <w:rFonts w:eastAsia="SimSun"/>
              </w:rPr>
            </w:pPr>
            <w:r w:rsidRPr="002E6DE5">
              <w:rPr>
                <w:rFonts w:eastAsia="SimSun"/>
              </w:rPr>
              <w:t xml:space="preserve">  </w:t>
            </w:r>
            <w:r>
              <w:rPr>
                <w:rFonts w:eastAsia="SimSun"/>
              </w:rPr>
              <w:t>…</w:t>
            </w:r>
          </w:p>
          <w:p w14:paraId="048E43C8" w14:textId="77777777" w:rsidR="002E6DE5" w:rsidRPr="002E6DE5" w:rsidRDefault="002E6DE5" w:rsidP="002E6DE5">
            <w:pPr>
              <w:ind w:leftChars="100" w:left="180"/>
              <w:rPr>
                <w:rFonts w:eastAsia="SimSun"/>
              </w:rPr>
            </w:pPr>
            <w:r w:rsidRPr="002E6DE5">
              <w:rPr>
                <w:rFonts w:eastAsia="SimSun"/>
              </w:rPr>
              <w:t xml:space="preserve">  GuidHob = GetFirstGuidHob (&amp;gEfiPlatformInfoGuid);</w:t>
            </w:r>
          </w:p>
          <w:p w14:paraId="70E3B03F" w14:textId="27F67313" w:rsidR="002E6DE5" w:rsidRPr="002E6DE5" w:rsidRDefault="002E6DE5" w:rsidP="002E6DE5">
            <w:pPr>
              <w:ind w:leftChars="100" w:left="180"/>
              <w:rPr>
                <w:rFonts w:eastAsia="SimSun"/>
              </w:rPr>
            </w:pPr>
            <w:r w:rsidRPr="002E6DE5">
              <w:rPr>
                <w:rFonts w:eastAsia="SimSun"/>
              </w:rPr>
              <w:t xml:space="preserve">  </w:t>
            </w:r>
            <w:r>
              <w:rPr>
                <w:rFonts w:eastAsia="SimSun"/>
              </w:rPr>
              <w:t>…</w:t>
            </w:r>
          </w:p>
          <w:p w14:paraId="69ED4789" w14:textId="77777777" w:rsidR="002E6DE5" w:rsidRPr="002E6DE5" w:rsidRDefault="002E6DE5" w:rsidP="002E6DE5">
            <w:pPr>
              <w:ind w:leftChars="100" w:left="180"/>
              <w:rPr>
                <w:rFonts w:eastAsia="SimSun"/>
              </w:rPr>
            </w:pPr>
            <w:r w:rsidRPr="002E6DE5">
              <w:rPr>
                <w:rFonts w:eastAsia="SimSun"/>
              </w:rPr>
              <w:t xml:space="preserve">    PlatformInfo = GET_GUID_HOB_DATA (GuidHob);</w:t>
            </w:r>
          </w:p>
          <w:p w14:paraId="4EDE4D47" w14:textId="77777777" w:rsidR="002E6DE5" w:rsidRPr="002E6DE5" w:rsidRDefault="002E6DE5" w:rsidP="002E6DE5">
            <w:pPr>
              <w:ind w:leftChars="100" w:left="180"/>
              <w:rPr>
                <w:rFonts w:eastAsia="SimSun"/>
              </w:rPr>
            </w:pPr>
            <w:r w:rsidRPr="002E6DE5">
              <w:rPr>
                <w:rFonts w:eastAsia="SimSun"/>
              </w:rPr>
              <w:t xml:space="preserve">    BoardId = PlatformInfo-&gt;BoardId;</w:t>
            </w:r>
          </w:p>
          <w:p w14:paraId="33184AF1" w14:textId="68141530" w:rsidR="002E6DE5" w:rsidRPr="002E6DE5" w:rsidRDefault="002E6DE5" w:rsidP="002E6DE5">
            <w:pPr>
              <w:ind w:leftChars="100" w:left="180"/>
              <w:rPr>
                <w:rFonts w:eastAsia="SimSun"/>
              </w:rPr>
            </w:pPr>
            <w:r w:rsidRPr="002E6DE5">
              <w:rPr>
                <w:rFonts w:eastAsia="SimSun"/>
              </w:rPr>
              <w:t xml:space="preserve">   </w:t>
            </w:r>
            <w:r>
              <w:rPr>
                <w:rFonts w:eastAsia="SimSun"/>
              </w:rPr>
              <w:t>…</w:t>
            </w:r>
          </w:p>
          <w:p w14:paraId="45FFC4A2" w14:textId="77777777" w:rsidR="002E6DE5" w:rsidRPr="002E6DE5" w:rsidRDefault="002E6DE5" w:rsidP="002E6DE5">
            <w:pPr>
              <w:ind w:leftChars="100" w:left="180"/>
              <w:rPr>
                <w:rFonts w:eastAsia="SimSun"/>
              </w:rPr>
            </w:pPr>
            <w:r w:rsidRPr="002E6DE5">
              <w:rPr>
                <w:rFonts w:eastAsia="SimSun"/>
              </w:rPr>
              <w:t xml:space="preserve">    Status = GetGpioCfg((UINT8) BoardId, GpioTable, PcdGpioTableCount); </w:t>
            </w:r>
          </w:p>
          <w:p w14:paraId="7983A9BF" w14:textId="50587ED2" w:rsidR="002E6DE5" w:rsidRPr="002E6DE5" w:rsidRDefault="002E6DE5" w:rsidP="002E6DE5">
            <w:pPr>
              <w:ind w:leftChars="100" w:left="180"/>
              <w:rPr>
                <w:rFonts w:eastAsia="SimSun"/>
              </w:rPr>
            </w:pPr>
            <w:r w:rsidRPr="002E6DE5">
              <w:rPr>
                <w:rFonts w:eastAsia="SimSun"/>
              </w:rPr>
              <w:t xml:space="preserve">  </w:t>
            </w:r>
            <w:r>
              <w:rPr>
                <w:rFonts w:eastAsia="SimSun"/>
              </w:rPr>
              <w:t>…</w:t>
            </w:r>
          </w:p>
          <w:p w14:paraId="4B13FBAC" w14:textId="77777777" w:rsidR="002E6DE5" w:rsidRPr="002E6DE5" w:rsidRDefault="002E6DE5" w:rsidP="002E6DE5">
            <w:pPr>
              <w:ind w:leftChars="100" w:left="180"/>
              <w:rPr>
                <w:rFonts w:eastAsia="SimSun"/>
              </w:rPr>
            </w:pPr>
            <w:r w:rsidRPr="002E6DE5">
              <w:rPr>
                <w:rFonts w:eastAsia="SimSun"/>
              </w:rPr>
              <w:t xml:space="preserve">  return  EFI_MEDIA_CHANGED; </w:t>
            </w:r>
          </w:p>
          <w:p w14:paraId="7AE3FB24" w14:textId="77777777" w:rsidR="002E6DE5" w:rsidRDefault="002E6DE5" w:rsidP="002E6DE5">
            <w:pPr>
              <w:ind w:leftChars="100" w:left="180"/>
              <w:rPr>
                <w:rFonts w:eastAsia="SimSun"/>
              </w:rPr>
            </w:pPr>
            <w:r w:rsidRPr="002E6DE5">
              <w:rPr>
                <w:rFonts w:eastAsia="SimSun"/>
              </w:rPr>
              <w:t>}</w:t>
            </w:r>
          </w:p>
          <w:p w14:paraId="4C42E8F4" w14:textId="6E06186D" w:rsidR="002E6DE5" w:rsidRDefault="002E6DE5" w:rsidP="002E6DE5">
            <w:pPr>
              <w:ind w:leftChars="100" w:left="180"/>
              <w:rPr>
                <w:rFonts w:eastAsia="SimSun"/>
              </w:rPr>
            </w:pPr>
          </w:p>
        </w:tc>
      </w:tr>
    </w:tbl>
    <w:p w14:paraId="3AAF9F69" w14:textId="17268380" w:rsidR="002E6DE5" w:rsidRDefault="002E6DE5" w:rsidP="00A62676">
      <w:pPr>
        <w:rPr>
          <w:rFonts w:eastAsia="SimSun"/>
        </w:rPr>
      </w:pPr>
    </w:p>
    <w:tbl>
      <w:tblPr>
        <w:tblStyle w:val="af7"/>
        <w:tblW w:w="0" w:type="auto"/>
        <w:tblLook w:val="04A0" w:firstRow="1" w:lastRow="0" w:firstColumn="1" w:lastColumn="0" w:noHBand="0" w:noVBand="1"/>
      </w:tblPr>
      <w:tblGrid>
        <w:gridCol w:w="9350"/>
      </w:tblGrid>
      <w:tr w:rsidR="002E6DE5" w14:paraId="6077C1FB" w14:textId="77777777" w:rsidTr="002E6DE5">
        <w:tc>
          <w:tcPr>
            <w:tcW w:w="9350" w:type="dxa"/>
          </w:tcPr>
          <w:p w14:paraId="7B2F4BB1" w14:textId="24192613" w:rsidR="002E6DE5" w:rsidRPr="00710E34" w:rsidRDefault="002E6DE5" w:rsidP="00710E34">
            <w:pPr>
              <w:spacing w:line="360" w:lineRule="auto"/>
              <w:ind w:leftChars="300" w:left="540"/>
              <w:rPr>
                <w:rFonts w:eastAsia="SimSun"/>
                <w:sz w:val="16"/>
                <w:szCs w:val="16"/>
              </w:rPr>
            </w:pPr>
            <w:r w:rsidRPr="00710E34">
              <w:rPr>
                <w:sz w:val="16"/>
                <w:szCs w:val="16"/>
              </w:rPr>
              <w:t>$(PROJECT_REL_PATH)/$(PROJECT_PKG)/Library/PeiOemSvcChipsetLib/OemSvcModifyGpioSettingTable.c</w:t>
            </w:r>
          </w:p>
        </w:tc>
      </w:tr>
      <w:tr w:rsidR="002E6DE5" w14:paraId="22006B4D" w14:textId="77777777" w:rsidTr="002E6DE5">
        <w:tc>
          <w:tcPr>
            <w:tcW w:w="9350" w:type="dxa"/>
          </w:tcPr>
          <w:p w14:paraId="6CFA453F" w14:textId="77777777" w:rsidR="00710E34" w:rsidRPr="00710E34" w:rsidRDefault="00710E34" w:rsidP="00710E34">
            <w:pPr>
              <w:ind w:leftChars="100" w:left="180"/>
              <w:rPr>
                <w:rFonts w:eastAsia="SimSun"/>
              </w:rPr>
            </w:pPr>
            <w:r w:rsidRPr="00710E34">
              <w:rPr>
                <w:rFonts w:eastAsia="SimSun"/>
              </w:rPr>
              <w:t>EFI_STATUS</w:t>
            </w:r>
          </w:p>
          <w:p w14:paraId="583F7E7E" w14:textId="77777777" w:rsidR="00710E34" w:rsidRPr="00710E34" w:rsidRDefault="00710E34" w:rsidP="00710E34">
            <w:pPr>
              <w:ind w:leftChars="100" w:left="180"/>
              <w:rPr>
                <w:rFonts w:eastAsia="SimSun"/>
              </w:rPr>
            </w:pPr>
            <w:r w:rsidRPr="00710E34">
              <w:rPr>
                <w:rFonts w:eastAsia="SimSun"/>
              </w:rPr>
              <w:t>OemSvcModifyGpioSettingTable (</w:t>
            </w:r>
          </w:p>
          <w:p w14:paraId="16E48450" w14:textId="77777777" w:rsidR="00710E34" w:rsidRPr="00710E34" w:rsidRDefault="00710E34" w:rsidP="00710E34">
            <w:pPr>
              <w:ind w:leftChars="100" w:left="180"/>
              <w:rPr>
                <w:rFonts w:eastAsia="SimSun"/>
              </w:rPr>
            </w:pPr>
            <w:r w:rsidRPr="00710E34">
              <w:rPr>
                <w:rFonts w:eastAsia="SimSun"/>
              </w:rPr>
              <w:t xml:space="preserve">  IN OUT  GPIO_INIT_CONFIG  *GpioTable</w:t>
            </w:r>
          </w:p>
          <w:p w14:paraId="57B4B10D" w14:textId="77777777" w:rsidR="00710E34" w:rsidRPr="00710E34" w:rsidRDefault="00710E34" w:rsidP="00710E34">
            <w:pPr>
              <w:ind w:leftChars="100" w:left="180"/>
              <w:rPr>
                <w:rFonts w:eastAsia="SimSun"/>
              </w:rPr>
            </w:pPr>
            <w:r w:rsidRPr="00710E34">
              <w:rPr>
                <w:rFonts w:eastAsia="SimSun"/>
              </w:rPr>
              <w:t xml:space="preserve">  )</w:t>
            </w:r>
          </w:p>
          <w:p w14:paraId="49F91E35" w14:textId="77777777" w:rsidR="00710E34" w:rsidRPr="00710E34" w:rsidRDefault="00710E34" w:rsidP="00710E34">
            <w:pPr>
              <w:ind w:leftChars="100" w:left="180"/>
              <w:rPr>
                <w:rFonts w:eastAsia="SimSun"/>
              </w:rPr>
            </w:pPr>
            <w:r w:rsidRPr="00710E34">
              <w:rPr>
                <w:rFonts w:eastAsia="SimSun"/>
              </w:rPr>
              <w:lastRenderedPageBreak/>
              <w:t>{</w:t>
            </w:r>
          </w:p>
          <w:p w14:paraId="7508B2F7" w14:textId="77777777" w:rsidR="00710E34" w:rsidRPr="00710E34" w:rsidRDefault="00710E34" w:rsidP="00710E34">
            <w:pPr>
              <w:ind w:leftChars="100" w:left="180"/>
              <w:rPr>
                <w:rFonts w:eastAsia="SimSun"/>
              </w:rPr>
            </w:pPr>
          </w:p>
          <w:p w14:paraId="69C69428" w14:textId="77777777" w:rsidR="00710E34" w:rsidRPr="00710E34" w:rsidRDefault="00710E34" w:rsidP="00710E34">
            <w:pPr>
              <w:ind w:leftChars="100" w:left="180"/>
              <w:rPr>
                <w:rFonts w:eastAsia="SimSun"/>
              </w:rPr>
            </w:pPr>
            <w:r w:rsidRPr="00710E34">
              <w:rPr>
                <w:rFonts w:eastAsia="SimSun"/>
              </w:rPr>
              <w:t>//  UINT32                   Data32;</w:t>
            </w:r>
          </w:p>
          <w:p w14:paraId="022EA810" w14:textId="77777777" w:rsidR="00710E34" w:rsidRPr="00710E34" w:rsidRDefault="00710E34" w:rsidP="00710E34">
            <w:pPr>
              <w:ind w:leftChars="100" w:left="180"/>
              <w:rPr>
                <w:rFonts w:eastAsia="SimSun"/>
              </w:rPr>
            </w:pPr>
            <w:r w:rsidRPr="00710E34">
              <w:rPr>
                <w:rFonts w:eastAsia="SimSun"/>
              </w:rPr>
              <w:t>//</w:t>
            </w:r>
          </w:p>
          <w:p w14:paraId="52F22602" w14:textId="77777777" w:rsidR="00710E34" w:rsidRPr="00710E34" w:rsidRDefault="00710E34" w:rsidP="00710E34">
            <w:pPr>
              <w:ind w:leftChars="100" w:left="180"/>
              <w:rPr>
                <w:rFonts w:eastAsia="SimSun"/>
              </w:rPr>
            </w:pPr>
            <w:r w:rsidRPr="00710E34">
              <w:rPr>
                <w:rFonts w:eastAsia="SimSun"/>
              </w:rPr>
              <w:t>//  Data32 = IoRead32 (PcdGet16(PcdPchGpioBaseAddress) + 0x60);</w:t>
            </w:r>
          </w:p>
          <w:p w14:paraId="2EA8FD69" w14:textId="77777777" w:rsidR="00710E34" w:rsidRPr="00710E34" w:rsidRDefault="00710E34" w:rsidP="00710E34">
            <w:pPr>
              <w:ind w:leftChars="100" w:left="180"/>
              <w:rPr>
                <w:rFonts w:eastAsia="SimSun"/>
              </w:rPr>
            </w:pPr>
            <w:r w:rsidRPr="00710E34">
              <w:rPr>
                <w:rFonts w:eastAsia="SimSun"/>
              </w:rPr>
              <w:t>//  Data32 |= BIT30;</w:t>
            </w:r>
          </w:p>
          <w:p w14:paraId="240E7818" w14:textId="77777777" w:rsidR="00710E34" w:rsidRPr="00710E34" w:rsidRDefault="00710E34" w:rsidP="00710E34">
            <w:pPr>
              <w:ind w:leftChars="100" w:left="180"/>
              <w:rPr>
                <w:rFonts w:eastAsia="SimSun"/>
              </w:rPr>
            </w:pPr>
            <w:r w:rsidRPr="00710E34">
              <w:rPr>
                <w:rFonts w:eastAsia="SimSun"/>
              </w:rPr>
              <w:t xml:space="preserve">//  IoWrite32 (PcdGet16(PcdPchGpioBaseAddress) + 0x60, Data32); </w:t>
            </w:r>
          </w:p>
          <w:p w14:paraId="5A21E71E" w14:textId="77777777" w:rsidR="00710E34" w:rsidRPr="00710E34" w:rsidRDefault="00710E34" w:rsidP="00710E34">
            <w:pPr>
              <w:ind w:leftChars="100" w:left="180"/>
              <w:rPr>
                <w:rFonts w:eastAsia="SimSun"/>
              </w:rPr>
            </w:pPr>
            <w:r w:rsidRPr="00710E34">
              <w:rPr>
                <w:rFonts w:eastAsia="SimSun"/>
              </w:rPr>
              <w:t xml:space="preserve">//  </w:t>
            </w:r>
          </w:p>
          <w:p w14:paraId="27F1C3DF" w14:textId="2A9088E9" w:rsidR="00710E34" w:rsidRPr="00710E34" w:rsidRDefault="00710E34" w:rsidP="00710E34">
            <w:pPr>
              <w:ind w:leftChars="100" w:left="180"/>
              <w:rPr>
                <w:rFonts w:eastAsia="SimSun"/>
              </w:rPr>
            </w:pPr>
            <w:r w:rsidRPr="00710E34">
              <w:rPr>
                <w:rFonts w:eastAsia="SimSun"/>
              </w:rPr>
              <w:t xml:space="preserve">  return EFI_MEDIA_CHANGED;</w:t>
            </w:r>
          </w:p>
          <w:p w14:paraId="28AE42A8" w14:textId="77777777" w:rsidR="002E6DE5" w:rsidRDefault="00710E34" w:rsidP="00710E34">
            <w:pPr>
              <w:ind w:leftChars="100" w:left="180"/>
              <w:rPr>
                <w:rFonts w:eastAsia="SimSun"/>
              </w:rPr>
            </w:pPr>
            <w:r w:rsidRPr="00710E34">
              <w:rPr>
                <w:rFonts w:eastAsia="SimSun"/>
              </w:rPr>
              <w:t>}</w:t>
            </w:r>
          </w:p>
          <w:p w14:paraId="6D599D9C" w14:textId="05E120A6" w:rsidR="00710E34" w:rsidRDefault="00710E34" w:rsidP="00710E34">
            <w:pPr>
              <w:ind w:leftChars="100" w:left="180"/>
              <w:rPr>
                <w:rFonts w:eastAsia="SimSun"/>
              </w:rPr>
            </w:pPr>
          </w:p>
        </w:tc>
      </w:tr>
    </w:tbl>
    <w:p w14:paraId="51F82194" w14:textId="77777777" w:rsidR="00710E34" w:rsidRDefault="00710E34" w:rsidP="00A62676"/>
    <w:p w14:paraId="3B8F7CDF" w14:textId="372CFADD" w:rsidR="002E6DE5" w:rsidRDefault="00710E34" w:rsidP="00437C6B">
      <w:pPr>
        <w:ind w:leftChars="400" w:left="720"/>
      </w:pPr>
      <w:r>
        <w:t>OEM services for GPIO</w:t>
      </w:r>
    </w:p>
    <w:p w14:paraId="53A0D0CB" w14:textId="4ADF55AC" w:rsidR="00710E34" w:rsidRDefault="00710E34" w:rsidP="00437C6B">
      <w:r>
        <w:t>InsydeH2O 5.4 offers an OEM service “OemSvcModifyGpioSettingTable” for customers to change their GPIO setting before programming the PCD GPIO table setting to Chipset.</w:t>
      </w:r>
    </w:p>
    <w:p w14:paraId="4A6C39C8" w14:textId="61435D76" w:rsidR="00710E34" w:rsidRDefault="00710E34" w:rsidP="007A70C3">
      <w:pPr>
        <w:pStyle w:val="1"/>
        <w:ind w:firstLine="0"/>
      </w:pPr>
      <w:bookmarkStart w:id="20" w:name="_Toc62059305"/>
      <w:r>
        <w:lastRenderedPageBreak/>
        <w:t>Adding CPU Microcode</w:t>
      </w:r>
      <w:bookmarkEnd w:id="20"/>
    </w:p>
    <w:p w14:paraId="34F17FDB" w14:textId="000C6B4E" w:rsidR="00710E34" w:rsidRPr="00B2405E" w:rsidRDefault="00710E34" w:rsidP="00710E34">
      <w:r>
        <w:t>Microcode updates consist of a processor-supplied binary that contains a descriptive header and data. The microcode update is composed of a multi-byte header, followed by the encoded data, and then followed by an optional extended signature table.</w:t>
      </w:r>
    </w:p>
    <w:p w14:paraId="2FC2B200" w14:textId="77777777" w:rsidR="00710E34" w:rsidRDefault="00710E34" w:rsidP="00710E34">
      <w:pPr>
        <w:pStyle w:val="2"/>
      </w:pPr>
      <w:bookmarkStart w:id="21" w:name="_Toc62059306"/>
      <w:r>
        <w:rPr>
          <w:rFonts w:eastAsia="SimSun" w:hint="eastAsia"/>
        </w:rPr>
        <w:t>I</w:t>
      </w:r>
      <w:r>
        <w:rPr>
          <w:rFonts w:eastAsia="SimSun"/>
        </w:rPr>
        <w:t>ntroduction</w:t>
      </w:r>
      <w:bookmarkEnd w:id="21"/>
    </w:p>
    <w:p w14:paraId="457456D9" w14:textId="77777777" w:rsidR="00710E34" w:rsidRDefault="00710E34" w:rsidP="00437C6B">
      <w:r>
        <w:t xml:space="preserve">OEM teams can follow the steps below to complete microcode integration: </w:t>
      </w:r>
    </w:p>
    <w:p w14:paraId="4B06D431" w14:textId="5E9B3367" w:rsidR="00710E34" w:rsidRDefault="00710E34" w:rsidP="00437C6B">
      <w:r>
        <w:t xml:space="preserve">1. Copy </w:t>
      </w:r>
      <w:r w:rsidR="005F345D" w:rsidRPr="00A62676">
        <w:t>$(CHIPSET_REL_PATH)/</w:t>
      </w:r>
      <w:r w:rsidR="005F345D">
        <w:t>$(CHIPSET_PKG)</w:t>
      </w:r>
      <w:r>
        <w:t xml:space="preserve">/Binary/Microcode/Microcode.inf to </w:t>
      </w:r>
      <w:r w:rsidR="005F345D" w:rsidRPr="005F345D">
        <w:t>$(PROJECT_REL_PATH)/</w:t>
      </w:r>
      <w:r>
        <w:t>$(PROJECT_PKG)/Override/</w:t>
      </w:r>
      <w:r w:rsidR="005F345D" w:rsidRPr="00A62676">
        <w:t>$(CHIPSET_REL_PATH)/</w:t>
      </w:r>
      <w:r w:rsidR="005F345D">
        <w:t>$(CHIPSET_PKG)</w:t>
      </w:r>
      <w:r>
        <w:t xml:space="preserve">/Binary/Microcode/Microcode.inf </w:t>
      </w:r>
    </w:p>
    <w:p w14:paraId="1167D1D2" w14:textId="5A3BBB0E" w:rsidR="00710E34" w:rsidRDefault="00710E34" w:rsidP="00437C6B">
      <w:r>
        <w:t xml:space="preserve">2. Place the new Microcode.inc or TXT file on </w:t>
      </w:r>
      <w:r w:rsidR="005F345D" w:rsidRPr="005F345D">
        <w:t>$(PROJECT_REL_PATH)/</w:t>
      </w:r>
      <w:r w:rsidR="005F345D">
        <w:t>$(PROJECT_PKG)/Override/</w:t>
      </w:r>
      <w:r w:rsidR="005F345D" w:rsidRPr="00A62676">
        <w:t>$(CHIPSET_REL_PATH)/</w:t>
      </w:r>
      <w:r w:rsidR="005F345D">
        <w:t>$(CHIPSET_PKG)/Binary/Microcode</w:t>
      </w:r>
    </w:p>
    <w:p w14:paraId="6BFBF8D0" w14:textId="506A732E" w:rsidR="00710E34" w:rsidRDefault="00710E34" w:rsidP="00437C6B">
      <w:r>
        <w:t xml:space="preserve">3. Modify </w:t>
      </w:r>
      <w:r w:rsidR="005F345D" w:rsidRPr="005F345D">
        <w:t>$(PROJECT_REL_PATH)/</w:t>
      </w:r>
      <w:r w:rsidR="005F345D">
        <w:t>$(PROJECT_PKG)/Override/</w:t>
      </w:r>
      <w:r w:rsidR="005F345D" w:rsidRPr="00A62676">
        <w:t>$(CHIPSET_REL_PATH)/</w:t>
      </w:r>
      <w:r w:rsidR="005F345D">
        <w:t>$(CHIPSET_PKG)/Binary/Microcode/Microcode.inf</w:t>
      </w:r>
      <w:r>
        <w:t xml:space="preserve"> </w:t>
      </w:r>
    </w:p>
    <w:p w14:paraId="477EE7D7" w14:textId="7E8FC16A" w:rsidR="00710E34" w:rsidRDefault="00710E34" w:rsidP="00437C6B">
      <w:pPr>
        <w:ind w:leftChars="200" w:left="360"/>
      </w:pPr>
      <w:r>
        <w:t xml:space="preserve">[Sources] </w:t>
      </w:r>
    </w:p>
    <w:p w14:paraId="5802590D" w14:textId="6C52F0C0" w:rsidR="00710E34" w:rsidRDefault="005F345D" w:rsidP="00437C6B">
      <w:pPr>
        <w:ind w:leftChars="200" w:left="360" w:firstLineChars="100" w:firstLine="180"/>
      </w:pPr>
      <w:r w:rsidRPr="005F345D">
        <w:t>m_97_806f0_8a000370</w:t>
      </w:r>
      <w:r w:rsidR="00710E34">
        <w:t>.inc (</w:t>
      </w:r>
      <w:r w:rsidR="00710E34" w:rsidRPr="00710E34">
        <w:rPr>
          <w:color w:val="FF0000"/>
        </w:rPr>
        <w:t>add new one or upgrade on here</w:t>
      </w:r>
      <w:r w:rsidR="00710E34">
        <w:t xml:space="preserve">) </w:t>
      </w:r>
    </w:p>
    <w:p w14:paraId="4A05D0EC" w14:textId="01C522E2" w:rsidR="00710E34" w:rsidRDefault="00710E34" w:rsidP="00437C6B">
      <w:r>
        <w:t xml:space="preserve">4. Add this code on </w:t>
      </w:r>
      <w:r w:rsidR="005F345D" w:rsidRPr="005F345D">
        <w:t>$(PROJECT_REL_PATH)/</w:t>
      </w:r>
      <w:r>
        <w:t xml:space="preserve">$(PROJECT_PKG)/Project.dsc </w:t>
      </w:r>
    </w:p>
    <w:p w14:paraId="02D7EC8E" w14:textId="7202A442" w:rsidR="005F345D" w:rsidRDefault="005F345D" w:rsidP="00437C6B">
      <w:r w:rsidRPr="005F345D">
        <w:t>!disable $(CHIPSET_PKG)/Binary/Microcode/Microcode.inf</w:t>
      </w:r>
    </w:p>
    <w:p w14:paraId="718C9054" w14:textId="6A646EBD" w:rsidR="00710E34" w:rsidRDefault="005F345D" w:rsidP="00437C6B">
      <w:r w:rsidRPr="005F345D">
        <w:t>$(CHIPSET_PKG)/Binary/Microcode/Microcode.inf</w:t>
      </w:r>
      <w:r w:rsidR="00710E34">
        <w:t xml:space="preserve"> { </w:t>
      </w:r>
    </w:p>
    <w:p w14:paraId="29F92D24" w14:textId="0ED364E5" w:rsidR="005F345D" w:rsidRDefault="005F345D" w:rsidP="00437C6B">
      <w:pPr>
        <w:ind w:firstLineChars="100" w:firstLine="180"/>
      </w:pPr>
      <w:r w:rsidRPr="005F345D">
        <w:t>&lt;SOURCE_OVERRIDE_PATH&gt;</w:t>
      </w:r>
    </w:p>
    <w:p w14:paraId="71E2EEB1" w14:textId="29EBF670" w:rsidR="005F345D" w:rsidRDefault="005F345D" w:rsidP="00437C6B">
      <w:pPr>
        <w:ind w:firstLineChars="200" w:firstLine="360"/>
      </w:pPr>
      <w:r>
        <w:t>$(PROJECT_PKG)/Override/</w:t>
      </w:r>
      <w:r w:rsidRPr="00A62676">
        <w:t>$(CHIPSET_REL_PATH)/</w:t>
      </w:r>
      <w:r>
        <w:t>$(CHIPSET_PKG)/Binary/Microcode</w:t>
      </w:r>
    </w:p>
    <w:p w14:paraId="5B3381BD" w14:textId="18F45EBB" w:rsidR="00710E34" w:rsidRDefault="00710E34" w:rsidP="00437C6B">
      <w:r>
        <w:t>}</w:t>
      </w:r>
    </w:p>
    <w:p w14:paraId="62052466" w14:textId="77777777" w:rsidR="00710E34" w:rsidRDefault="00710E34" w:rsidP="00710E34">
      <w:pPr>
        <w:pStyle w:val="2"/>
      </w:pPr>
      <w:bookmarkStart w:id="22" w:name="_Toc62059307"/>
      <w:r>
        <w:rPr>
          <w:rFonts w:eastAsia="SimSun" w:hint="eastAsia"/>
        </w:rPr>
        <w:t>R</w:t>
      </w:r>
      <w:r>
        <w:rPr>
          <w:rFonts w:eastAsia="SimSun"/>
        </w:rPr>
        <w:t>elated files</w:t>
      </w:r>
      <w:bookmarkEnd w:id="22"/>
    </w:p>
    <w:p w14:paraId="7A5236BE" w14:textId="0E31D5A5" w:rsidR="00710E34" w:rsidRDefault="00710E34" w:rsidP="00437C6B">
      <w:r>
        <w:t>$(CHIPSET_REL_PATH)/</w:t>
      </w:r>
      <w:r w:rsidR="005F345D">
        <w:t>$(CHIPSET_PKG)/Binary/Microcode/Microcode.inf</w:t>
      </w:r>
    </w:p>
    <w:p w14:paraId="3F0B011F" w14:textId="28DDDD08" w:rsidR="00710E34" w:rsidRDefault="00710E34" w:rsidP="00437C6B">
      <w:r>
        <w:t xml:space="preserve">$(PROJECT_REL_PATH)/$(PROJECT_PKG)/Project.dsc </w:t>
      </w:r>
    </w:p>
    <w:p w14:paraId="7543F44C" w14:textId="77777777" w:rsidR="00710E34" w:rsidRDefault="00710E34" w:rsidP="00710E34">
      <w:pPr>
        <w:pStyle w:val="2"/>
      </w:pPr>
      <w:bookmarkStart w:id="23" w:name="_Toc62059308"/>
      <w:r>
        <w:t>Setting</w:t>
      </w:r>
      <w:bookmarkEnd w:id="23"/>
    </w:p>
    <w:p w14:paraId="74E6843E" w14:textId="16E444DE" w:rsidR="00710E34" w:rsidRDefault="005F345D" w:rsidP="00437C6B">
      <w:pPr>
        <w:spacing w:line="360" w:lineRule="auto"/>
      </w:pPr>
      <w:r>
        <w:t>Microcode.inf</w:t>
      </w:r>
    </w:p>
    <w:tbl>
      <w:tblPr>
        <w:tblStyle w:val="af7"/>
        <w:tblW w:w="0" w:type="auto"/>
        <w:tblLook w:val="04A0" w:firstRow="1" w:lastRow="0" w:firstColumn="1" w:lastColumn="0" w:noHBand="0" w:noVBand="1"/>
      </w:tblPr>
      <w:tblGrid>
        <w:gridCol w:w="9350"/>
      </w:tblGrid>
      <w:tr w:rsidR="005F345D" w:rsidRPr="005F345D" w14:paraId="6102D8BA" w14:textId="77777777" w:rsidTr="005F345D">
        <w:tc>
          <w:tcPr>
            <w:tcW w:w="9350" w:type="dxa"/>
          </w:tcPr>
          <w:p w14:paraId="6FF9E63E" w14:textId="2F2B6F4C" w:rsidR="005F345D" w:rsidRPr="005F345D" w:rsidRDefault="005F345D" w:rsidP="005F345D">
            <w:pPr>
              <w:spacing w:line="360" w:lineRule="auto"/>
              <w:ind w:leftChars="300" w:left="540"/>
            </w:pPr>
            <w:r w:rsidRPr="005F345D">
              <w:t>$(PROJECT_REL_PATH)/</w:t>
            </w:r>
            <w:r>
              <w:t>$(PROJECT_PKG)/Override/</w:t>
            </w:r>
            <w:r w:rsidRPr="00A62676">
              <w:t>$(CHIPSET_REL_PATH)/</w:t>
            </w:r>
            <w:r>
              <w:t>$(CHIPSET_PKG)/Binary/Microcode/Microcode.inf</w:t>
            </w:r>
          </w:p>
        </w:tc>
      </w:tr>
      <w:tr w:rsidR="005F345D" w14:paraId="734A8135" w14:textId="77777777" w:rsidTr="005F345D">
        <w:tc>
          <w:tcPr>
            <w:tcW w:w="9350" w:type="dxa"/>
          </w:tcPr>
          <w:p w14:paraId="5E86E9BE" w14:textId="0EE850BD" w:rsidR="005F345D" w:rsidRDefault="005F345D" w:rsidP="005F345D">
            <w:pPr>
              <w:ind w:leftChars="100" w:left="180"/>
              <w:rPr>
                <w:rFonts w:eastAsia="SimSun"/>
              </w:rPr>
            </w:pPr>
            <w:r>
              <w:rPr>
                <w:rFonts w:eastAsia="SimSun"/>
              </w:rPr>
              <w:lastRenderedPageBreak/>
              <w:t>…</w:t>
            </w:r>
          </w:p>
          <w:p w14:paraId="515C206D" w14:textId="009490E2" w:rsidR="005F345D" w:rsidRPr="005F345D" w:rsidRDefault="005F345D" w:rsidP="005F345D">
            <w:pPr>
              <w:ind w:leftChars="100" w:left="180"/>
              <w:rPr>
                <w:rFonts w:eastAsia="SimSun"/>
              </w:rPr>
            </w:pPr>
            <w:r w:rsidRPr="005F345D">
              <w:rPr>
                <w:rFonts w:eastAsia="SimSun"/>
              </w:rPr>
              <w:t>[Sources]</w:t>
            </w:r>
          </w:p>
          <w:p w14:paraId="6366FA13" w14:textId="77777777" w:rsidR="005F345D" w:rsidRDefault="005F345D" w:rsidP="005F345D">
            <w:pPr>
              <w:ind w:leftChars="100" w:left="180"/>
              <w:rPr>
                <w:rFonts w:eastAsia="SimSun"/>
              </w:rPr>
            </w:pPr>
            <w:r w:rsidRPr="005F345D">
              <w:rPr>
                <w:rFonts w:eastAsia="SimSun"/>
              </w:rPr>
              <w:t xml:space="preserve">  m_97_806f0_8a000370.inc  #A0</w:t>
            </w:r>
          </w:p>
          <w:p w14:paraId="4541403F" w14:textId="0E36B268" w:rsidR="005F345D" w:rsidRDefault="005F345D" w:rsidP="005F345D">
            <w:pPr>
              <w:ind w:leftChars="100" w:left="180"/>
              <w:rPr>
                <w:rFonts w:eastAsia="SimSun"/>
              </w:rPr>
            </w:pPr>
          </w:p>
        </w:tc>
      </w:tr>
    </w:tbl>
    <w:p w14:paraId="4E32C598" w14:textId="76D06F0F" w:rsidR="005F345D" w:rsidRDefault="005F345D" w:rsidP="00437C6B">
      <w:pPr>
        <w:spacing w:line="360" w:lineRule="auto"/>
      </w:pPr>
      <w:r w:rsidRPr="005F345D">
        <w:rPr>
          <w:rFonts w:hint="eastAsia"/>
        </w:rPr>
        <w:t>P</w:t>
      </w:r>
      <w:r w:rsidRPr="005F345D">
        <w:t>roject.dsc</w:t>
      </w:r>
    </w:p>
    <w:tbl>
      <w:tblPr>
        <w:tblStyle w:val="af7"/>
        <w:tblW w:w="0" w:type="auto"/>
        <w:tblLook w:val="04A0" w:firstRow="1" w:lastRow="0" w:firstColumn="1" w:lastColumn="0" w:noHBand="0" w:noVBand="1"/>
      </w:tblPr>
      <w:tblGrid>
        <w:gridCol w:w="9350"/>
      </w:tblGrid>
      <w:tr w:rsidR="0081147F" w14:paraId="234F6AD8" w14:textId="77777777" w:rsidTr="0081147F">
        <w:tc>
          <w:tcPr>
            <w:tcW w:w="9350" w:type="dxa"/>
          </w:tcPr>
          <w:p w14:paraId="7C59FD18" w14:textId="7017ED06" w:rsidR="0081147F" w:rsidRPr="0081147F" w:rsidRDefault="0081147F" w:rsidP="0081147F">
            <w:pPr>
              <w:spacing w:line="360" w:lineRule="auto"/>
              <w:ind w:leftChars="300" w:left="540"/>
            </w:pPr>
            <w:r>
              <w:t>$(PROJECT_REL_PATH)/$(PROJECT_PKG)/Project.dsc</w:t>
            </w:r>
          </w:p>
        </w:tc>
      </w:tr>
      <w:tr w:rsidR="0081147F" w14:paraId="208C44B8" w14:textId="77777777" w:rsidTr="0081147F">
        <w:tc>
          <w:tcPr>
            <w:tcW w:w="9350" w:type="dxa"/>
          </w:tcPr>
          <w:p w14:paraId="662BDC1F" w14:textId="54AA25B5" w:rsidR="0081147F" w:rsidRPr="0081147F" w:rsidRDefault="0081147F" w:rsidP="0081147F">
            <w:pPr>
              <w:ind w:leftChars="137" w:left="247"/>
              <w:rPr>
                <w:rFonts w:eastAsia="SimSun"/>
              </w:rPr>
            </w:pPr>
            <w:r>
              <w:rPr>
                <w:rFonts w:eastAsia="SimSun"/>
              </w:rPr>
              <w:t>…</w:t>
            </w:r>
          </w:p>
          <w:p w14:paraId="61140CF0" w14:textId="6233540A" w:rsidR="0081147F" w:rsidRDefault="0081147F" w:rsidP="0081147F">
            <w:pPr>
              <w:ind w:leftChars="237" w:left="427"/>
            </w:pPr>
            <w:r w:rsidRPr="005F345D">
              <w:t>!disable $(CHIPSET_PKG)/Binary/Microcode/Microcode.inf</w:t>
            </w:r>
          </w:p>
          <w:p w14:paraId="59413E69" w14:textId="77777777" w:rsidR="0081147F" w:rsidRDefault="0081147F" w:rsidP="0081147F">
            <w:pPr>
              <w:ind w:leftChars="237" w:left="427"/>
            </w:pPr>
            <w:r w:rsidRPr="005F345D">
              <w:t>$(CHIPSET_PKG)/Binary/Microcode/Microcode.inf</w:t>
            </w:r>
            <w:r>
              <w:t xml:space="preserve"> { </w:t>
            </w:r>
          </w:p>
          <w:p w14:paraId="37041936" w14:textId="77777777" w:rsidR="0081147F" w:rsidRDefault="0081147F" w:rsidP="0081147F">
            <w:pPr>
              <w:ind w:leftChars="237" w:left="427" w:firstLineChars="100" w:firstLine="180"/>
            </w:pPr>
            <w:r w:rsidRPr="005F345D">
              <w:t>&lt;SOURCE_OVERRIDE_PATH&gt;</w:t>
            </w:r>
          </w:p>
          <w:p w14:paraId="33480901" w14:textId="77777777" w:rsidR="0081147F" w:rsidRDefault="0081147F" w:rsidP="0081147F">
            <w:pPr>
              <w:ind w:leftChars="237" w:left="427" w:firstLineChars="200" w:firstLine="360"/>
            </w:pPr>
            <w:r>
              <w:t>$(PROJECT_PKG)/Override/</w:t>
            </w:r>
            <w:r w:rsidRPr="00A62676">
              <w:t>$(CHIPSET_REL_PATH)/</w:t>
            </w:r>
            <w:r>
              <w:t>$(CHIPSET_PKG)/Binary/Microcode</w:t>
            </w:r>
          </w:p>
          <w:p w14:paraId="6D8E43C7" w14:textId="77777777" w:rsidR="0081147F" w:rsidRDefault="0081147F" w:rsidP="0081147F">
            <w:pPr>
              <w:ind w:leftChars="237" w:left="427"/>
            </w:pPr>
            <w:r>
              <w:t>}</w:t>
            </w:r>
          </w:p>
          <w:p w14:paraId="38C2B450" w14:textId="77777777" w:rsidR="0081147F" w:rsidRDefault="0081147F" w:rsidP="0081147F">
            <w:pPr>
              <w:spacing w:line="360" w:lineRule="auto"/>
              <w:ind w:leftChars="100" w:left="180"/>
              <w:rPr>
                <w:rFonts w:eastAsia="SimSun"/>
              </w:rPr>
            </w:pPr>
          </w:p>
        </w:tc>
      </w:tr>
    </w:tbl>
    <w:p w14:paraId="5A5CE04B" w14:textId="40543896" w:rsidR="00E30BEB" w:rsidRDefault="00E30BEB" w:rsidP="007A70C3">
      <w:pPr>
        <w:pStyle w:val="1"/>
        <w:ind w:firstLine="0"/>
      </w:pPr>
      <w:bookmarkStart w:id="24" w:name="_Toc62059309"/>
      <w:r>
        <w:lastRenderedPageBreak/>
        <w:t>Programming Azalia with Verb Table</w:t>
      </w:r>
      <w:bookmarkEnd w:id="24"/>
    </w:p>
    <w:p w14:paraId="3815737D" w14:textId="09568054" w:rsidR="00E30BEB" w:rsidRPr="00B2405E" w:rsidRDefault="00E30BEB" w:rsidP="00E30BEB">
      <w:r>
        <w:t>This section describes how to program Azalia with Verb Table.</w:t>
      </w:r>
    </w:p>
    <w:p w14:paraId="29FC5EE0" w14:textId="77777777" w:rsidR="00E30BEB" w:rsidRDefault="00E30BEB" w:rsidP="00E30BEB">
      <w:pPr>
        <w:pStyle w:val="2"/>
      </w:pPr>
      <w:bookmarkStart w:id="25" w:name="_Toc62059310"/>
      <w:r>
        <w:rPr>
          <w:rFonts w:eastAsia="SimSun" w:hint="eastAsia"/>
        </w:rPr>
        <w:t>I</w:t>
      </w:r>
      <w:r>
        <w:rPr>
          <w:rFonts w:eastAsia="SimSun"/>
        </w:rPr>
        <w:t>ntroduction</w:t>
      </w:r>
      <w:bookmarkEnd w:id="25"/>
    </w:p>
    <w:p w14:paraId="5F5148CF" w14:textId="7FA63F5F" w:rsidR="003E497C" w:rsidRDefault="003E497C" w:rsidP="00437C6B">
      <w:r>
        <w:t>InsydeH2O 5.4 has an OEM service "OemSvcGetVerbTable" to provides the interface for customer to customize the Verb Table</w:t>
      </w:r>
      <w:r>
        <w:rPr>
          <w:rFonts w:hint="eastAsia"/>
          <w:lang w:eastAsia="zh-TW"/>
        </w:rPr>
        <w:t>.</w:t>
      </w:r>
    </w:p>
    <w:p w14:paraId="62342912" w14:textId="046C31F3" w:rsidR="00E30BEB" w:rsidRPr="003E497C" w:rsidRDefault="00E30BEB" w:rsidP="003E497C">
      <w:pPr>
        <w:pStyle w:val="2"/>
      </w:pPr>
      <w:bookmarkStart w:id="26" w:name="_Toc62059311"/>
      <w:r>
        <w:rPr>
          <w:rFonts w:eastAsia="SimSun" w:hint="eastAsia"/>
        </w:rPr>
        <w:t>R</w:t>
      </w:r>
      <w:r>
        <w:rPr>
          <w:rFonts w:eastAsia="SimSun"/>
        </w:rPr>
        <w:t>elated files</w:t>
      </w:r>
      <w:bookmarkEnd w:id="26"/>
    </w:p>
    <w:p w14:paraId="6ABE7AD8" w14:textId="33F18B35" w:rsidR="003E497C" w:rsidRDefault="003E497C" w:rsidP="00437C6B">
      <w:r>
        <w:t>$(PROJECT_REL_PATH)/$(PROJECT_PKG)/Library/PeiOemSvcKernelLib/OemSvcGetVerbTable.c</w:t>
      </w:r>
    </w:p>
    <w:p w14:paraId="742C979D" w14:textId="77777777" w:rsidR="00E30BEB" w:rsidRDefault="00E30BEB" w:rsidP="00E30BEB">
      <w:pPr>
        <w:pStyle w:val="2"/>
      </w:pPr>
      <w:bookmarkStart w:id="27" w:name="_Toc62059312"/>
      <w:r>
        <w:t>Setting</w:t>
      </w:r>
      <w:bookmarkEnd w:id="27"/>
    </w:p>
    <w:p w14:paraId="6DC14D41" w14:textId="6E3DB36D" w:rsidR="00E30BEB" w:rsidRDefault="003E497C" w:rsidP="00437C6B">
      <w:pPr>
        <w:spacing w:line="360" w:lineRule="auto"/>
      </w:pPr>
      <w:r>
        <w:t>OemSvcGetVerbTable.c</w:t>
      </w:r>
    </w:p>
    <w:tbl>
      <w:tblPr>
        <w:tblStyle w:val="af7"/>
        <w:tblW w:w="0" w:type="auto"/>
        <w:tblLook w:val="04A0" w:firstRow="1" w:lastRow="0" w:firstColumn="1" w:lastColumn="0" w:noHBand="0" w:noVBand="1"/>
      </w:tblPr>
      <w:tblGrid>
        <w:gridCol w:w="9350"/>
      </w:tblGrid>
      <w:tr w:rsidR="003E497C" w14:paraId="53049634" w14:textId="77777777" w:rsidTr="003E497C">
        <w:tc>
          <w:tcPr>
            <w:tcW w:w="9350" w:type="dxa"/>
          </w:tcPr>
          <w:p w14:paraId="645604D7" w14:textId="18CAAC2C" w:rsidR="003E497C" w:rsidRPr="003E497C" w:rsidRDefault="003E497C" w:rsidP="003E497C">
            <w:pPr>
              <w:spacing w:line="360" w:lineRule="auto"/>
              <w:ind w:leftChars="300" w:left="540"/>
              <w:rPr>
                <w:sz w:val="17"/>
                <w:szCs w:val="17"/>
              </w:rPr>
            </w:pPr>
            <w:r w:rsidRPr="003E497C">
              <w:rPr>
                <w:sz w:val="17"/>
                <w:szCs w:val="17"/>
              </w:rPr>
              <w:t>$(PROJECT_REL_PATH)/$(PROJECT_PKG)/Library/PeiOemSvcKernelLib/OemSvcGetVerbTable.c</w:t>
            </w:r>
          </w:p>
        </w:tc>
      </w:tr>
      <w:tr w:rsidR="003E497C" w14:paraId="7E832427" w14:textId="77777777" w:rsidTr="003E497C">
        <w:tc>
          <w:tcPr>
            <w:tcW w:w="9350" w:type="dxa"/>
          </w:tcPr>
          <w:p w14:paraId="6D4D5425" w14:textId="77777777" w:rsidR="0010490B" w:rsidRDefault="0010490B" w:rsidP="0010490B">
            <w:pPr>
              <w:spacing w:line="276" w:lineRule="auto"/>
              <w:ind w:leftChars="100" w:left="180"/>
            </w:pPr>
            <w:r>
              <w:t xml:space="preserve">… </w:t>
            </w:r>
          </w:p>
          <w:p w14:paraId="461100C2" w14:textId="77777777" w:rsidR="0010490B" w:rsidRDefault="0010490B" w:rsidP="0010490B">
            <w:pPr>
              <w:spacing w:line="276" w:lineRule="auto"/>
              <w:ind w:leftChars="100" w:left="180"/>
            </w:pPr>
            <w:r>
              <w:t xml:space="preserve">// </w:t>
            </w:r>
          </w:p>
          <w:p w14:paraId="4210D878" w14:textId="77777777" w:rsidR="0010490B" w:rsidRDefault="0010490B" w:rsidP="0010490B">
            <w:pPr>
              <w:spacing w:line="276" w:lineRule="auto"/>
              <w:ind w:leftChars="100" w:left="180"/>
            </w:pPr>
            <w:r>
              <w:t xml:space="preserve">// To define Verb Table ID. </w:t>
            </w:r>
          </w:p>
          <w:p w14:paraId="004445A1" w14:textId="77777777" w:rsidR="0010490B" w:rsidRDefault="0010490B" w:rsidP="0010490B">
            <w:pPr>
              <w:spacing w:line="276" w:lineRule="auto"/>
              <w:ind w:leftChars="100" w:left="180"/>
            </w:pPr>
            <w:r>
              <w:t xml:space="preserve">// </w:t>
            </w:r>
          </w:p>
          <w:p w14:paraId="05A95255" w14:textId="77777777" w:rsidR="0010490B" w:rsidRDefault="0010490B" w:rsidP="0010490B">
            <w:pPr>
              <w:spacing w:line="276" w:lineRule="auto"/>
              <w:ind w:leftChars="100" w:left="180"/>
            </w:pPr>
            <w:r>
              <w:t xml:space="preserve">#if 0 </w:t>
            </w:r>
          </w:p>
          <w:p w14:paraId="5A28F59A" w14:textId="14C1F9C7" w:rsidR="0010490B" w:rsidRDefault="0010490B" w:rsidP="0010490B">
            <w:pPr>
              <w:spacing w:line="276" w:lineRule="auto"/>
              <w:ind w:leftChars="100" w:left="180"/>
            </w:pPr>
            <w:r>
              <w:rPr>
                <w:rFonts w:hint="eastAsia"/>
                <w:lang w:eastAsia="zh-TW"/>
              </w:rPr>
              <w:t xml:space="preserve">  </w:t>
            </w:r>
            <w:r>
              <w:t xml:space="preserve">// Sample code for VerbTable </w:t>
            </w:r>
          </w:p>
          <w:p w14:paraId="20667010" w14:textId="148A0611" w:rsidR="0010490B" w:rsidRDefault="0010490B" w:rsidP="0010490B">
            <w:pPr>
              <w:spacing w:line="276" w:lineRule="auto"/>
              <w:ind w:leftChars="100" w:left="180"/>
            </w:pPr>
            <w:r>
              <w:rPr>
                <w:rFonts w:hint="eastAsia"/>
                <w:lang w:eastAsia="zh-TW"/>
              </w:rPr>
              <w:t xml:space="preserve">  </w:t>
            </w:r>
            <w:r>
              <w:t xml:space="preserve">// HdaVerbTableAlc700 </w:t>
            </w:r>
          </w:p>
          <w:p w14:paraId="4F81A0E1" w14:textId="77777777" w:rsidR="0010490B" w:rsidRDefault="0010490B" w:rsidP="0010490B">
            <w:pPr>
              <w:spacing w:line="276" w:lineRule="auto"/>
              <w:ind w:leftChars="100" w:left="180"/>
            </w:pPr>
            <w:r>
              <w:t xml:space="preserve">#define OEM_VERB_TABLE_ID_1 1 </w:t>
            </w:r>
          </w:p>
          <w:p w14:paraId="6720ADEA" w14:textId="32890058" w:rsidR="0010490B" w:rsidRDefault="0010490B" w:rsidP="0010490B">
            <w:pPr>
              <w:spacing w:line="276" w:lineRule="auto"/>
              <w:ind w:leftChars="100" w:left="180"/>
            </w:pPr>
            <w:r>
              <w:rPr>
                <w:rFonts w:hint="eastAsia"/>
                <w:lang w:eastAsia="zh-TW"/>
              </w:rPr>
              <w:t xml:space="preserve">  </w:t>
            </w:r>
            <w:r>
              <w:t xml:space="preserve">// </w:t>
            </w:r>
          </w:p>
          <w:p w14:paraId="475B4358" w14:textId="205D8058" w:rsidR="0010490B" w:rsidRDefault="0010490B" w:rsidP="0010490B">
            <w:pPr>
              <w:spacing w:line="276" w:lineRule="auto"/>
              <w:ind w:leftChars="100" w:left="180"/>
            </w:pPr>
            <w:r>
              <w:rPr>
                <w:rFonts w:hint="eastAsia"/>
                <w:lang w:eastAsia="zh-TW"/>
              </w:rPr>
              <w:t xml:space="preserve">  </w:t>
            </w:r>
            <w:r>
              <w:t xml:space="preserve">// VerbTable: (Realtek ALC700) CNL RVP </w:t>
            </w:r>
          </w:p>
          <w:p w14:paraId="34E7B8F1" w14:textId="3DBECB77" w:rsidR="0010490B" w:rsidRDefault="0010490B" w:rsidP="0010490B">
            <w:pPr>
              <w:spacing w:line="276" w:lineRule="auto"/>
              <w:ind w:leftChars="100" w:left="180"/>
            </w:pPr>
            <w:r>
              <w:rPr>
                <w:rFonts w:hint="eastAsia"/>
                <w:lang w:eastAsia="zh-TW"/>
              </w:rPr>
              <w:t xml:space="preserve">  </w:t>
            </w:r>
            <w:r>
              <w:t xml:space="preserve">// Revision ID = 0xff </w:t>
            </w:r>
          </w:p>
          <w:p w14:paraId="23A7D467" w14:textId="4C185A06" w:rsidR="0010490B" w:rsidRDefault="0010490B" w:rsidP="0010490B">
            <w:pPr>
              <w:spacing w:line="276" w:lineRule="auto"/>
              <w:ind w:leftChars="100" w:left="180"/>
            </w:pPr>
            <w:r>
              <w:rPr>
                <w:rFonts w:hint="eastAsia"/>
                <w:lang w:eastAsia="zh-TW"/>
              </w:rPr>
              <w:t xml:space="preserve">  </w:t>
            </w:r>
            <w:r>
              <w:t xml:space="preserve">// Codec Verb Table for CNL PCH boards </w:t>
            </w:r>
          </w:p>
          <w:p w14:paraId="34526A24" w14:textId="5B7E6012" w:rsidR="0010490B" w:rsidRDefault="0010490B" w:rsidP="0010490B">
            <w:pPr>
              <w:spacing w:line="276" w:lineRule="auto"/>
              <w:ind w:leftChars="100" w:left="180"/>
            </w:pPr>
            <w:r>
              <w:rPr>
                <w:rFonts w:hint="eastAsia"/>
                <w:lang w:eastAsia="zh-TW"/>
              </w:rPr>
              <w:t xml:space="preserve">  </w:t>
            </w:r>
            <w:r>
              <w:t xml:space="preserve">// Codec Address: CAd value (0/1/2) </w:t>
            </w:r>
          </w:p>
          <w:p w14:paraId="2591F05C" w14:textId="02DEC8B0" w:rsidR="0010490B" w:rsidRDefault="0010490B" w:rsidP="0010490B">
            <w:pPr>
              <w:spacing w:line="276" w:lineRule="auto"/>
              <w:ind w:leftChars="100" w:left="180"/>
            </w:pPr>
            <w:r>
              <w:rPr>
                <w:rFonts w:hint="eastAsia"/>
                <w:lang w:eastAsia="zh-TW"/>
              </w:rPr>
              <w:t xml:space="preserve">  </w:t>
            </w:r>
            <w:r>
              <w:t xml:space="preserve">// Codec Vendor: 0x10EC0700 </w:t>
            </w:r>
          </w:p>
          <w:p w14:paraId="33B05A8D" w14:textId="77777777" w:rsidR="0010490B" w:rsidRDefault="0010490B" w:rsidP="0010490B">
            <w:pPr>
              <w:spacing w:line="276" w:lineRule="auto"/>
              <w:ind w:leftChars="100" w:left="180"/>
            </w:pPr>
            <w:r>
              <w:lastRenderedPageBreak/>
              <w:t xml:space="preserve">#define OEM_VERB_TABLE_1_HEADER1 0x10EC0700, \ </w:t>
            </w:r>
          </w:p>
          <w:p w14:paraId="6CEBAF01" w14:textId="66F503FF" w:rsidR="0010490B" w:rsidRDefault="0010490B" w:rsidP="0010490B">
            <w:pPr>
              <w:spacing w:line="276" w:lineRule="auto"/>
              <w:ind w:leftChars="100" w:left="180"/>
            </w:pPr>
            <w:r>
              <w:rPr>
                <w:rFonts w:hint="eastAsia"/>
                <w:lang w:eastAsia="zh-TW"/>
              </w:rPr>
              <w:t xml:space="preserve">                                                           </w:t>
            </w:r>
            <w:r>
              <w:t xml:space="preserve">0x00000000, \ </w:t>
            </w:r>
          </w:p>
          <w:p w14:paraId="75012D22" w14:textId="7A517FC7" w:rsidR="0010490B" w:rsidRDefault="0010490B" w:rsidP="0010490B">
            <w:pPr>
              <w:spacing w:line="276" w:lineRule="auto"/>
              <w:ind w:leftChars="100" w:left="180"/>
            </w:pPr>
            <w:r>
              <w:rPr>
                <w:rFonts w:hint="eastAsia"/>
                <w:lang w:eastAsia="zh-TW"/>
              </w:rPr>
              <w:t xml:space="preserve">                                                           </w:t>
            </w:r>
            <w:r>
              <w:t xml:space="preserve">0xFF, \ </w:t>
            </w:r>
          </w:p>
          <w:p w14:paraId="6C6AA8C9" w14:textId="33C9B32C" w:rsidR="0010490B" w:rsidRDefault="0010490B" w:rsidP="0010490B">
            <w:pPr>
              <w:spacing w:line="276" w:lineRule="auto"/>
              <w:ind w:leftChars="100" w:left="180"/>
            </w:pPr>
            <w:r>
              <w:rPr>
                <w:rFonts w:hint="eastAsia"/>
                <w:lang w:eastAsia="zh-TW"/>
              </w:rPr>
              <w:t xml:space="preserve">                                                           </w:t>
            </w:r>
            <w:r>
              <w:t xml:space="preserve">0x01, \ </w:t>
            </w:r>
          </w:p>
          <w:p w14:paraId="1439BD63" w14:textId="75B05E24" w:rsidR="0010490B" w:rsidRDefault="0010490B" w:rsidP="0010490B">
            <w:pPr>
              <w:spacing w:line="276" w:lineRule="auto"/>
              <w:ind w:leftChars="100" w:left="180"/>
            </w:pPr>
            <w:r>
              <w:rPr>
                <w:rFonts w:hint="eastAsia"/>
                <w:lang w:eastAsia="zh-TW"/>
              </w:rPr>
              <w:t xml:space="preserve">                                                           </w:t>
            </w:r>
            <w:r>
              <w:t xml:space="preserve">161, \ </w:t>
            </w:r>
          </w:p>
          <w:p w14:paraId="123B693B" w14:textId="367C312E" w:rsidR="0010490B" w:rsidRDefault="0010490B" w:rsidP="0010490B">
            <w:pPr>
              <w:spacing w:line="276" w:lineRule="auto"/>
              <w:ind w:leftChars="100" w:left="180"/>
            </w:pPr>
            <w:r>
              <w:rPr>
                <w:rFonts w:hint="eastAsia"/>
                <w:lang w:eastAsia="zh-TW"/>
              </w:rPr>
              <w:t xml:space="preserve">                                                           </w:t>
            </w:r>
            <w:r>
              <w:t xml:space="preserve">0x0 </w:t>
            </w:r>
          </w:p>
          <w:p w14:paraId="299DA453" w14:textId="77777777" w:rsidR="0010490B" w:rsidRDefault="0010490B" w:rsidP="0010490B">
            <w:pPr>
              <w:spacing w:line="276" w:lineRule="auto"/>
              <w:ind w:leftChars="100" w:left="180"/>
            </w:pPr>
            <w:r>
              <w:t xml:space="preserve">#define OEM_VERB_TABLE_1_DATA1 0x001720F2, \ </w:t>
            </w:r>
          </w:p>
          <w:p w14:paraId="1E405463" w14:textId="0594ABC9" w:rsidR="0010490B" w:rsidRDefault="0010490B" w:rsidP="0010490B">
            <w:pPr>
              <w:spacing w:line="276" w:lineRule="auto"/>
              <w:ind w:leftChars="100" w:left="180"/>
            </w:pPr>
            <w:r>
              <w:rPr>
                <w:rFonts w:hint="eastAsia"/>
                <w:lang w:eastAsia="zh-TW"/>
              </w:rPr>
              <w:t xml:space="preserve">                                                       </w:t>
            </w:r>
            <w:r>
              <w:t xml:space="preserve">0x00172110, \ </w:t>
            </w:r>
          </w:p>
          <w:p w14:paraId="79C022C2" w14:textId="32C1D8C0" w:rsidR="0010490B" w:rsidRDefault="0010490B" w:rsidP="0010490B">
            <w:pPr>
              <w:spacing w:line="276" w:lineRule="auto"/>
              <w:ind w:leftChars="100" w:left="180"/>
            </w:pPr>
            <w:r>
              <w:rPr>
                <w:rFonts w:hint="eastAsia"/>
                <w:lang w:eastAsia="zh-TW"/>
              </w:rPr>
              <w:t xml:space="preserve">                                                       </w:t>
            </w:r>
            <w:r>
              <w:t xml:space="preserve">0x001722EC, \ </w:t>
            </w:r>
          </w:p>
          <w:p w14:paraId="017C1593" w14:textId="77777777" w:rsidR="003E497C" w:rsidRDefault="0010490B" w:rsidP="0010490B">
            <w:pPr>
              <w:spacing w:line="276" w:lineRule="auto"/>
              <w:ind w:leftChars="100" w:left="180"/>
            </w:pPr>
            <w:r>
              <w:rPr>
                <w:rFonts w:hint="eastAsia"/>
                <w:lang w:eastAsia="zh-TW"/>
              </w:rPr>
              <w:t xml:space="preserve">                                                       </w:t>
            </w:r>
            <w:r>
              <w:t>0x00172310, \</w:t>
            </w:r>
          </w:p>
          <w:p w14:paraId="63E54A42" w14:textId="77777777" w:rsidR="0010490B" w:rsidRDefault="0010490B" w:rsidP="0010490B">
            <w:pPr>
              <w:spacing w:line="276" w:lineRule="auto"/>
              <w:ind w:leftChars="100" w:left="180"/>
              <w:rPr>
                <w:rFonts w:eastAsia="SimSun"/>
              </w:rPr>
            </w:pPr>
            <w:r>
              <w:rPr>
                <w:rFonts w:asciiTheme="minorEastAsia" w:hAnsiTheme="minorEastAsia"/>
                <w:lang w:eastAsia="zh-TW"/>
              </w:rPr>
              <w:t>…</w:t>
            </w:r>
          </w:p>
          <w:p w14:paraId="72032A85" w14:textId="64D53F2B" w:rsidR="0010490B" w:rsidRDefault="0010490B" w:rsidP="0010490B">
            <w:pPr>
              <w:spacing w:line="276" w:lineRule="auto"/>
              <w:ind w:leftChars="100" w:left="180"/>
              <w:rPr>
                <w:rFonts w:eastAsia="SimSun"/>
              </w:rPr>
            </w:pPr>
          </w:p>
        </w:tc>
      </w:tr>
    </w:tbl>
    <w:p w14:paraId="7C75056B" w14:textId="77777777" w:rsidR="0010490B" w:rsidRDefault="0010490B" w:rsidP="00437C6B">
      <w:pPr>
        <w:spacing w:line="360" w:lineRule="auto"/>
        <w:rPr>
          <w:color w:val="FF0000"/>
        </w:rPr>
      </w:pPr>
      <w:r w:rsidRPr="0010490B">
        <w:rPr>
          <w:color w:val="FF0000"/>
        </w:rPr>
        <w:lastRenderedPageBreak/>
        <w:t xml:space="preserve">Warning: The header includes many characteristics of an audio codec. Currently, only 2 fields of the header are examined to identify an audio codec: </w:t>
      </w:r>
    </w:p>
    <w:p w14:paraId="19FFCE09" w14:textId="77777777" w:rsidR="0010490B" w:rsidRDefault="0010490B" w:rsidP="00437C6B">
      <w:pPr>
        <w:spacing w:line="360" w:lineRule="auto"/>
        <w:rPr>
          <w:color w:val="FF0000"/>
        </w:rPr>
      </w:pPr>
      <w:r w:rsidRPr="0010490B">
        <w:rPr>
          <w:color w:val="FF0000"/>
        </w:rPr>
        <w:t xml:space="preserve">1. Vendor ID / Device ID </w:t>
      </w:r>
    </w:p>
    <w:p w14:paraId="7ECC0A98" w14:textId="77777777" w:rsidR="0010490B" w:rsidRDefault="0010490B" w:rsidP="00437C6B">
      <w:pPr>
        <w:spacing w:line="360" w:lineRule="auto"/>
        <w:rPr>
          <w:color w:val="FF0000"/>
        </w:rPr>
      </w:pPr>
      <w:r w:rsidRPr="0010490B">
        <w:rPr>
          <w:color w:val="FF0000"/>
        </w:rPr>
        <w:t xml:space="preserve">2. Revision </w:t>
      </w:r>
    </w:p>
    <w:p w14:paraId="35417DE6" w14:textId="379DACDE" w:rsidR="005F345D" w:rsidRDefault="0010490B" w:rsidP="00437C6B">
      <w:pPr>
        <w:spacing w:line="360" w:lineRule="auto"/>
        <w:rPr>
          <w:color w:val="FF0000"/>
        </w:rPr>
      </w:pPr>
      <w:r w:rsidRPr="0010490B">
        <w:rPr>
          <w:color w:val="FF0000"/>
        </w:rPr>
        <w:t>If Revision is set to 0xFF, this means the revision will not be examined to identify an audio codec, but the Vendor ID / Device ID will still be examined.</w:t>
      </w:r>
    </w:p>
    <w:p w14:paraId="39F720C4" w14:textId="48AC6B3B" w:rsidR="00FA21FB" w:rsidRDefault="00842369" w:rsidP="007A70C3">
      <w:pPr>
        <w:pStyle w:val="1"/>
        <w:ind w:firstLine="0"/>
      </w:pPr>
      <w:bookmarkStart w:id="28" w:name="_Toc62059313"/>
      <w:r>
        <w:lastRenderedPageBreak/>
        <w:t>Adding Super IO</w:t>
      </w:r>
      <w:bookmarkEnd w:id="28"/>
    </w:p>
    <w:p w14:paraId="58B0C170" w14:textId="5ED0011F" w:rsidR="00FA21FB" w:rsidRDefault="00842369" w:rsidP="00FA21FB">
      <w:r>
        <w:t>This section describes how to add a Super IO device.</w:t>
      </w:r>
    </w:p>
    <w:p w14:paraId="4E4D3556" w14:textId="77777777" w:rsidR="00842369" w:rsidRDefault="00842369" w:rsidP="00842369">
      <w:pPr>
        <w:pStyle w:val="2"/>
      </w:pPr>
      <w:bookmarkStart w:id="29" w:name="_Toc62059314"/>
      <w:r>
        <w:rPr>
          <w:rFonts w:eastAsia="SimSun" w:hint="eastAsia"/>
        </w:rPr>
        <w:t>I</w:t>
      </w:r>
      <w:r>
        <w:rPr>
          <w:rFonts w:eastAsia="SimSun"/>
        </w:rPr>
        <w:t>ntroduction</w:t>
      </w:r>
      <w:bookmarkEnd w:id="29"/>
    </w:p>
    <w:p w14:paraId="54152833" w14:textId="77777777" w:rsidR="00842369" w:rsidRDefault="00842369" w:rsidP="00437C6B">
      <w:r>
        <w:t xml:space="preserve">Assume that the SIO name is XXXX in the following description. </w:t>
      </w:r>
    </w:p>
    <w:p w14:paraId="1AD47B19" w14:textId="3112AADD" w:rsidR="00842369" w:rsidRPr="00313889" w:rsidRDefault="00C31600" w:rsidP="00437C6B">
      <w:pPr>
        <w:pStyle w:val="af6"/>
        <w:numPr>
          <w:ilvl w:val="0"/>
          <w:numId w:val="24"/>
        </w:numPr>
        <w:ind w:left="360"/>
      </w:pPr>
      <w:r>
        <w:t>Copy a required SIO package(SioAst2xxxPkg) into the root folder of your source code.</w:t>
      </w:r>
    </w:p>
    <w:p w14:paraId="0A936737" w14:textId="7CC38048" w:rsidR="00842369" w:rsidRDefault="00313889" w:rsidP="00437C6B">
      <w:r>
        <w:t xml:space="preserve">2.   </w:t>
      </w:r>
      <w:r w:rsidR="00842369">
        <w:t>Import SIO package</w:t>
      </w:r>
    </w:p>
    <w:p w14:paraId="6CC7F69F" w14:textId="565BEABE" w:rsidR="00842369" w:rsidRDefault="00313889" w:rsidP="00437C6B">
      <w:pPr>
        <w:ind w:leftChars="200" w:left="360"/>
      </w:pPr>
      <w:r>
        <w:t>Add “!import SioAst2xxxPkg/Package.dsc” in Project.dsc.</w:t>
      </w:r>
    </w:p>
    <w:p w14:paraId="01ABF7EB" w14:textId="6C5EF664" w:rsidR="00313889" w:rsidRDefault="00313889" w:rsidP="00437C6B">
      <w:pPr>
        <w:ind w:leftChars="200" w:left="360"/>
      </w:pPr>
      <w:r>
        <w:t>Add “!import SioAst2xxxPkg/Package.fdf” in Project.fdf.</w:t>
      </w:r>
    </w:p>
    <w:p w14:paraId="01547C97" w14:textId="455EF836" w:rsidR="00842369" w:rsidRDefault="00313889" w:rsidP="00437C6B">
      <w:pPr>
        <w:pStyle w:val="af6"/>
        <w:numPr>
          <w:ilvl w:val="0"/>
          <w:numId w:val="28"/>
        </w:numPr>
        <w:ind w:left="360"/>
      </w:pPr>
      <w:r>
        <w:t>If required, change the PCD settings of SioAst2xxxPkg:</w:t>
      </w:r>
    </w:p>
    <w:p w14:paraId="488B243B" w14:textId="5728A2E1" w:rsidR="00842369" w:rsidRDefault="00842369" w:rsidP="00437C6B">
      <w:pPr>
        <w:ind w:leftChars="200" w:left="360"/>
      </w:pPr>
      <w:r>
        <w:t>Add PCDs in Project.dsc and then modify them if required.</w:t>
      </w:r>
    </w:p>
    <w:p w14:paraId="5C6533A9" w14:textId="20AFFA6F" w:rsidR="00842369" w:rsidRDefault="00313889" w:rsidP="00437C6B">
      <w:pPr>
        <w:pStyle w:val="af6"/>
        <w:numPr>
          <w:ilvl w:val="0"/>
          <w:numId w:val="26"/>
        </w:numPr>
        <w:ind w:leftChars="200" w:left="720"/>
      </w:pPr>
      <w:r>
        <w:t>Set corresponding value to change the name showed in setup</w:t>
      </w:r>
      <w:r w:rsidR="00842369">
        <w:t>.</w:t>
      </w:r>
    </w:p>
    <w:p w14:paraId="5FFCC91F" w14:textId="77777777" w:rsidR="00313889" w:rsidRDefault="00313889" w:rsidP="00437C6B">
      <w:pPr>
        <w:ind w:leftChars="400" w:left="720"/>
      </w:pPr>
      <w:r>
        <w:t xml:space="preserve"># PcdH2OSioAst2xxxChipModule | ChipModule </w:t>
      </w:r>
    </w:p>
    <w:p w14:paraId="74B947E6" w14:textId="77777777" w:rsidR="009D7FA0" w:rsidRDefault="00313889" w:rsidP="00437C6B">
      <w:pPr>
        <w:ind w:leftChars="400" w:left="720"/>
      </w:pPr>
      <w:r>
        <w:t xml:space="preserve"># 0x00 | Aspeed 2300 </w:t>
      </w:r>
    </w:p>
    <w:p w14:paraId="013E076D" w14:textId="695ECBB2" w:rsidR="00313889" w:rsidRDefault="00313889" w:rsidP="00437C6B">
      <w:pPr>
        <w:ind w:leftChars="400" w:left="720"/>
      </w:pPr>
      <w:r>
        <w:t xml:space="preserve"># 0x01 | Aspeed 2400 </w:t>
      </w:r>
    </w:p>
    <w:p w14:paraId="43CA57D0" w14:textId="77777777" w:rsidR="00313889" w:rsidRDefault="00313889" w:rsidP="00437C6B">
      <w:pPr>
        <w:ind w:leftChars="400" w:left="720"/>
      </w:pPr>
      <w:r>
        <w:t xml:space="preserve"># 0x02 | Aspeed 2500/2520 </w:t>
      </w:r>
    </w:p>
    <w:p w14:paraId="6CA898CF" w14:textId="77777777" w:rsidR="009D7FA0" w:rsidRDefault="00313889" w:rsidP="00437C6B">
      <w:pPr>
        <w:ind w:leftChars="400" w:left="720"/>
      </w:pPr>
      <w:r>
        <w:t xml:space="preserve"># 0x03 | Aspeed 2600 </w:t>
      </w:r>
    </w:p>
    <w:p w14:paraId="51C9316C" w14:textId="03083367" w:rsidR="00313889" w:rsidRDefault="00313889" w:rsidP="00437C6B">
      <w:pPr>
        <w:ind w:leftChars="400" w:left="720"/>
      </w:pPr>
      <w:r>
        <w:t># 0x04-0xFF | Reserved</w:t>
      </w:r>
    </w:p>
    <w:p w14:paraId="1CE38F2D" w14:textId="032CFDE7" w:rsidR="00842369" w:rsidRDefault="00313889" w:rsidP="00437C6B">
      <w:pPr>
        <w:ind w:leftChars="400" w:left="720"/>
      </w:pPr>
      <w:r>
        <w:t>gSioGuid.PcdH2OSioAst2xxxChipModule|0x0</w:t>
      </w:r>
      <w:r w:rsidR="00F82744">
        <w:t>3</w:t>
      </w:r>
      <w:r w:rsidR="00842369">
        <w:t xml:space="preserve"> </w:t>
      </w:r>
    </w:p>
    <w:p w14:paraId="7DC072D4" w14:textId="41513B0F" w:rsidR="00842369" w:rsidRDefault="009D7FA0" w:rsidP="00437C6B">
      <w:pPr>
        <w:pStyle w:val="af6"/>
        <w:numPr>
          <w:ilvl w:val="0"/>
          <w:numId w:val="26"/>
        </w:numPr>
        <w:ind w:leftChars="200" w:left="720"/>
      </w:pPr>
      <w:r>
        <w:t>Turn auto detection off.</w:t>
      </w:r>
      <w:r w:rsidR="00842369">
        <w:t xml:space="preserve"> </w:t>
      </w:r>
    </w:p>
    <w:p w14:paraId="7C37940D" w14:textId="41449262" w:rsidR="00842369" w:rsidRDefault="009D7FA0" w:rsidP="00437C6B">
      <w:pPr>
        <w:ind w:leftChars="400" w:left="720"/>
      </w:pPr>
      <w:r>
        <w:t>gSioGuid.PcdH2OSioAst2xxxAutoDetectConfigPortSupported|FALSE</w:t>
      </w:r>
    </w:p>
    <w:p w14:paraId="25AD8ED0" w14:textId="0DE79249" w:rsidR="00842369" w:rsidRDefault="009D7FA0" w:rsidP="00437C6B">
      <w:pPr>
        <w:pStyle w:val="af6"/>
        <w:numPr>
          <w:ilvl w:val="0"/>
          <w:numId w:val="26"/>
        </w:numPr>
        <w:ind w:leftChars="200" w:left="720"/>
      </w:pPr>
      <w:r>
        <w:t>Change the path of SSDT table. (it is LPC0 in Eagle Stream)</w:t>
      </w:r>
    </w:p>
    <w:p w14:paraId="2738668A" w14:textId="566205BA" w:rsidR="00842369" w:rsidRDefault="009D7FA0" w:rsidP="00437C6B">
      <w:pPr>
        <w:ind w:leftChars="400" w:left="720"/>
      </w:pPr>
      <w:r>
        <w:t>gSioGuid.PcdH2OSioAst2xxxAslDeviceNamePrefix|"\\_SB.PC</w:t>
      </w:r>
      <w:r w:rsidR="00193511">
        <w:rPr>
          <w:rFonts w:hint="eastAsia"/>
          <w:lang w:eastAsia="zh-TW"/>
        </w:rPr>
        <w:t>0</w:t>
      </w:r>
      <w:r>
        <w:t>0.LPC0"</w:t>
      </w:r>
    </w:p>
    <w:p w14:paraId="6874C213" w14:textId="07E6F074" w:rsidR="00842369" w:rsidRDefault="009D7FA0" w:rsidP="00437C6B">
      <w:pPr>
        <w:pStyle w:val="af6"/>
        <w:numPr>
          <w:ilvl w:val="0"/>
          <w:numId w:val="26"/>
        </w:numPr>
        <w:ind w:leftChars="200" w:left="720"/>
      </w:pPr>
      <w:r>
        <w:t>Disable the ComDebugIoPei.inf by setting PCD.</w:t>
      </w:r>
    </w:p>
    <w:p w14:paraId="5B425470" w14:textId="63329A79" w:rsidR="005F54ED" w:rsidRDefault="009D7FA0" w:rsidP="00437C6B">
      <w:pPr>
        <w:ind w:leftChars="400" w:left="720"/>
      </w:pPr>
      <w:r>
        <w:t>gSioGuid.PcdH2OSioAst2xxxChip1Uart1DebugPortSupported|FALSE</w:t>
      </w:r>
    </w:p>
    <w:p w14:paraId="275CF883" w14:textId="33D3DF6F" w:rsidR="009D7FA0" w:rsidRDefault="009D7FA0" w:rsidP="00437C6B">
      <w:pPr>
        <w:pStyle w:val="af6"/>
        <w:numPr>
          <w:ilvl w:val="0"/>
          <w:numId w:val="26"/>
        </w:numPr>
        <w:ind w:leftChars="200" w:left="720"/>
      </w:pPr>
      <w:r>
        <w:t>Set the _PRS by PCD. (0x3F8 0x2F8 0x3E8 0x2E8 are open in default)</w:t>
      </w:r>
    </w:p>
    <w:p w14:paraId="131B9B4D" w14:textId="77777777" w:rsidR="009D7FA0" w:rsidRDefault="009D7FA0" w:rsidP="00437C6B">
      <w:pPr>
        <w:ind w:leftChars="400" w:left="720"/>
      </w:pPr>
      <w:r>
        <w:t xml:space="preserve">gSioGuid.PcdH2OSioAst2xxxChip1UartResourceSetting|{ </w:t>
      </w:r>
    </w:p>
    <w:p w14:paraId="17153B69" w14:textId="77777777" w:rsidR="009D7FA0" w:rsidRDefault="009D7FA0" w:rsidP="00437C6B">
      <w:pPr>
        <w:ind w:leftChars="400" w:left="720"/>
      </w:pPr>
      <w:r>
        <w:t xml:space="preserve">UINT16(0x03F8), UINT8(0x08), UINT16(0x0CF8), UINT8(0x01), UINT8(0x08), UINT8(0x19), UINT8(0x08), UINT8(0x3F), \ </w:t>
      </w:r>
    </w:p>
    <w:p w14:paraId="45E06420" w14:textId="77777777" w:rsidR="009D7FA0" w:rsidRDefault="009D7FA0" w:rsidP="00437C6B">
      <w:pPr>
        <w:ind w:leftChars="400" w:left="720"/>
      </w:pPr>
      <w:r>
        <w:lastRenderedPageBreak/>
        <w:t>UINT16(0x02F8), UINT8(0x08), UINT16(0x0CF8), UINT8(0x01), UINT8(0x08), UINT8(0x19),</w:t>
      </w:r>
      <w:r w:rsidRPr="009D7FA0">
        <w:t xml:space="preserve"> </w:t>
      </w:r>
      <w:r>
        <w:t xml:space="preserve">UINT8(0x08), UINT8(0x3F), \ </w:t>
      </w:r>
    </w:p>
    <w:p w14:paraId="2F507B33" w14:textId="77777777" w:rsidR="009D7FA0" w:rsidRDefault="009D7FA0" w:rsidP="00437C6B">
      <w:pPr>
        <w:ind w:leftChars="400" w:left="720"/>
      </w:pPr>
      <w:r>
        <w:t xml:space="preserve">UINT16(0x02E8), UINT8(0x08), UINT16(0x0CF8), UINT8(0x01), UINT8(0x08), UINT8(0x19), UINT8(0x08), UINT8(0x3F), \ </w:t>
      </w:r>
    </w:p>
    <w:p w14:paraId="522941DB" w14:textId="77777777" w:rsidR="009D7FA0" w:rsidRDefault="009D7FA0" w:rsidP="00437C6B">
      <w:pPr>
        <w:ind w:leftChars="400" w:left="720"/>
      </w:pPr>
      <w:r>
        <w:t xml:space="preserve">UINT16(0x03E8), UINT8(0x08), UINT16(0x0CF8), UINT8(0x01), UINT8(0x08), UINT8(0x19), UINT8(0x08), UINT8(0x3F) \ </w:t>
      </w:r>
    </w:p>
    <w:p w14:paraId="0A237B3A" w14:textId="3D932CC4" w:rsidR="009D7FA0" w:rsidRPr="009D7FA0" w:rsidRDefault="009D7FA0" w:rsidP="00437C6B">
      <w:pPr>
        <w:ind w:leftChars="400" w:left="720"/>
        <w:rPr>
          <w:rFonts w:eastAsia="SimSun"/>
        </w:rPr>
      </w:pPr>
      <w:r>
        <w:t>}</w:t>
      </w:r>
    </w:p>
    <w:p w14:paraId="145C60F2" w14:textId="08FCA100" w:rsidR="00FA21FB" w:rsidRPr="003E497C" w:rsidRDefault="00FA21FB" w:rsidP="00FA21FB">
      <w:pPr>
        <w:pStyle w:val="2"/>
      </w:pPr>
      <w:bookmarkStart w:id="30" w:name="_Toc62059315"/>
      <w:r>
        <w:rPr>
          <w:rFonts w:eastAsia="SimSun" w:hint="eastAsia"/>
        </w:rPr>
        <w:t>R</w:t>
      </w:r>
      <w:r>
        <w:rPr>
          <w:rFonts w:eastAsia="SimSun"/>
        </w:rPr>
        <w:t>elated files</w:t>
      </w:r>
      <w:bookmarkEnd w:id="30"/>
    </w:p>
    <w:p w14:paraId="75AE5586" w14:textId="1BCEAFD3" w:rsidR="005F54ED" w:rsidRDefault="005F54ED" w:rsidP="00437C6B">
      <w:r>
        <w:t>$(PROJECT_REL_PATH)/$(PROJECT_PKG)/Project.dsc</w:t>
      </w:r>
    </w:p>
    <w:p w14:paraId="3DBD487C" w14:textId="53AF01A9" w:rsidR="00C31600" w:rsidRPr="00C31600" w:rsidRDefault="00C31600" w:rsidP="00437C6B">
      <w:pPr>
        <w:rPr>
          <w:rFonts w:eastAsia="SimSun"/>
        </w:rPr>
      </w:pPr>
      <w:r>
        <w:t>$(PROJECT_REL_PATH)/$(PROJECT_PKG)/Project.fdf</w:t>
      </w:r>
    </w:p>
    <w:p w14:paraId="65D524F3" w14:textId="477FB83E" w:rsidR="005F54ED" w:rsidRDefault="005F54ED" w:rsidP="00437C6B">
      <w:r>
        <w:t xml:space="preserve">SIO package </w:t>
      </w:r>
      <w:r w:rsidR="00C31600">
        <w:t>Sio</w:t>
      </w:r>
      <w:r w:rsidR="00C31600">
        <w:rPr>
          <w:lang w:eastAsia="zh-TW"/>
        </w:rPr>
        <w:t>/</w:t>
      </w:r>
      <w:r>
        <w:t xml:space="preserve">(SioXXXXPkg)/*.* </w:t>
      </w:r>
    </w:p>
    <w:p w14:paraId="13218488" w14:textId="77777777" w:rsidR="00FA21FB" w:rsidRDefault="00FA21FB" w:rsidP="00FA21FB">
      <w:pPr>
        <w:pStyle w:val="2"/>
      </w:pPr>
      <w:bookmarkStart w:id="31" w:name="_Toc62059316"/>
      <w:r>
        <w:t>Setting</w:t>
      </w:r>
      <w:bookmarkEnd w:id="31"/>
    </w:p>
    <w:p w14:paraId="07E6238F" w14:textId="1BC8CBA8" w:rsidR="00FA21FB" w:rsidRDefault="00C31600" w:rsidP="00437C6B">
      <w:pPr>
        <w:spacing w:line="360" w:lineRule="auto"/>
      </w:pPr>
      <w:r>
        <w:t>Project</w:t>
      </w:r>
      <w:r>
        <w:rPr>
          <w:rFonts w:hint="eastAsia"/>
          <w:lang w:eastAsia="zh-TW"/>
        </w:rPr>
        <w:t>.</w:t>
      </w:r>
      <w:r>
        <w:rPr>
          <w:lang w:eastAsia="zh-TW"/>
        </w:rPr>
        <w:t>ds</w:t>
      </w:r>
      <w:r w:rsidR="00FA21FB">
        <w:t>c</w:t>
      </w:r>
    </w:p>
    <w:tbl>
      <w:tblPr>
        <w:tblStyle w:val="af7"/>
        <w:tblW w:w="0" w:type="auto"/>
        <w:tblLook w:val="04A0" w:firstRow="1" w:lastRow="0" w:firstColumn="1" w:lastColumn="0" w:noHBand="0" w:noVBand="1"/>
      </w:tblPr>
      <w:tblGrid>
        <w:gridCol w:w="9350"/>
      </w:tblGrid>
      <w:tr w:rsidR="00FA21FB" w:rsidRPr="003E497C" w14:paraId="3084A808" w14:textId="77777777" w:rsidTr="00914253">
        <w:tc>
          <w:tcPr>
            <w:tcW w:w="9350" w:type="dxa"/>
          </w:tcPr>
          <w:p w14:paraId="56B673C8" w14:textId="0C9E0B7B" w:rsidR="00FA21FB" w:rsidRPr="00FA21FB" w:rsidRDefault="00C31600" w:rsidP="00FA21FB">
            <w:pPr>
              <w:spacing w:line="360" w:lineRule="auto"/>
              <w:ind w:leftChars="300" w:left="540"/>
              <w:rPr>
                <w:rFonts w:eastAsia="SimSun"/>
              </w:rPr>
            </w:pPr>
            <w:r>
              <w:t>$(PROJECT_REL_PATH)/$(PROJECT_PKG)/Project.dsc</w:t>
            </w:r>
          </w:p>
        </w:tc>
      </w:tr>
      <w:tr w:rsidR="00FA21FB" w14:paraId="402DA85B" w14:textId="77777777" w:rsidTr="00914253">
        <w:tc>
          <w:tcPr>
            <w:tcW w:w="9350" w:type="dxa"/>
          </w:tcPr>
          <w:p w14:paraId="0D87203C" w14:textId="331CA394" w:rsidR="00FA21FB" w:rsidRDefault="00C31600" w:rsidP="00FA21FB">
            <w:pPr>
              <w:spacing w:line="276" w:lineRule="auto"/>
              <w:ind w:leftChars="100" w:left="180"/>
            </w:pPr>
            <w:r>
              <w:t>…</w:t>
            </w:r>
          </w:p>
          <w:p w14:paraId="6CBC2A5F" w14:textId="228E0B34" w:rsidR="00C31600" w:rsidRDefault="00C31600" w:rsidP="00FA21FB">
            <w:pPr>
              <w:spacing w:line="276" w:lineRule="auto"/>
              <w:ind w:leftChars="100" w:left="180"/>
            </w:pPr>
            <w:r>
              <w:t>!import SioXXXXPkg/Package.dsc</w:t>
            </w:r>
          </w:p>
          <w:p w14:paraId="22B30DB0" w14:textId="1DC2BEA3" w:rsidR="00C31600" w:rsidRDefault="00C31600" w:rsidP="00FA21FB">
            <w:pPr>
              <w:spacing w:line="276" w:lineRule="auto"/>
              <w:ind w:leftChars="100" w:left="180"/>
              <w:rPr>
                <w:rFonts w:eastAsia="SimSun"/>
              </w:rPr>
            </w:pPr>
            <w:r>
              <w:rPr>
                <w:rFonts w:eastAsia="SimSun"/>
              </w:rPr>
              <w:t>…</w:t>
            </w:r>
          </w:p>
          <w:p w14:paraId="65B61BF1" w14:textId="77777777" w:rsidR="000F6E42" w:rsidRDefault="000F6E42" w:rsidP="00FA21FB">
            <w:pPr>
              <w:spacing w:line="276" w:lineRule="auto"/>
              <w:ind w:leftChars="100" w:left="180"/>
            </w:pPr>
            <w:r>
              <w:t xml:space="preserve">[PcdsFixedAtBuild] </w:t>
            </w:r>
          </w:p>
          <w:p w14:paraId="4411B8BC" w14:textId="459DAB99" w:rsidR="000F6E42" w:rsidRDefault="000F6E42" w:rsidP="000F6E42">
            <w:pPr>
              <w:spacing w:line="276" w:lineRule="auto"/>
              <w:ind w:leftChars="200" w:left="360"/>
            </w:pPr>
            <w:r>
              <w:t>gSioGuid.PcdH2OSioAst2xxxChipModule|0x0</w:t>
            </w:r>
            <w:r w:rsidR="00193511">
              <w:rPr>
                <w:rFonts w:hint="eastAsia"/>
                <w:lang w:eastAsia="zh-TW"/>
              </w:rPr>
              <w:t>3</w:t>
            </w:r>
          </w:p>
          <w:p w14:paraId="5CF269A8" w14:textId="77777777" w:rsidR="000F6E42" w:rsidRDefault="000F6E42" w:rsidP="000F6E42">
            <w:pPr>
              <w:spacing w:line="276" w:lineRule="auto"/>
              <w:ind w:leftChars="200" w:left="360"/>
            </w:pPr>
            <w:r>
              <w:t>gSioGuid.PcdH2OSioAst2xxxAutoDetectConfigPortSupported|FALSE</w:t>
            </w:r>
          </w:p>
          <w:p w14:paraId="531837B3" w14:textId="711E6324" w:rsidR="000F6E42" w:rsidRPr="00C31600" w:rsidRDefault="000F6E42" w:rsidP="000F6E42">
            <w:pPr>
              <w:spacing w:line="276" w:lineRule="auto"/>
              <w:ind w:leftChars="200" w:left="360"/>
              <w:rPr>
                <w:rFonts w:eastAsia="SimSun"/>
              </w:rPr>
            </w:pPr>
            <w:r>
              <w:t>gSioGuid.PcdH2OSioAst2xxxAslDeviceNamePrefix|"\\_SB.PC</w:t>
            </w:r>
            <w:r w:rsidR="00193511">
              <w:rPr>
                <w:rFonts w:hint="eastAsia"/>
                <w:lang w:eastAsia="zh-TW"/>
              </w:rPr>
              <w:t>0</w:t>
            </w:r>
            <w:r>
              <w:t>0.LPC0"</w:t>
            </w:r>
          </w:p>
          <w:p w14:paraId="0101E152" w14:textId="2E88BE5A" w:rsidR="00FA21FB" w:rsidRDefault="000F6E42" w:rsidP="00FA21FB">
            <w:pPr>
              <w:spacing w:line="276" w:lineRule="auto"/>
              <w:ind w:leftChars="100" w:left="180"/>
              <w:rPr>
                <w:rFonts w:eastAsia="SimSun"/>
              </w:rPr>
            </w:pPr>
            <w:r>
              <w:rPr>
                <w:rFonts w:eastAsia="SimSun"/>
              </w:rPr>
              <w:t>…</w:t>
            </w:r>
          </w:p>
        </w:tc>
      </w:tr>
    </w:tbl>
    <w:p w14:paraId="36FD9984" w14:textId="1BB80CE2" w:rsidR="00FA21FB" w:rsidRDefault="00FA21FB" w:rsidP="0010490B">
      <w:pPr>
        <w:spacing w:line="360" w:lineRule="auto"/>
        <w:ind w:leftChars="300" w:left="540"/>
        <w:rPr>
          <w:rFonts w:eastAsia="SimSun"/>
          <w:color w:val="FF0000"/>
        </w:rPr>
      </w:pPr>
    </w:p>
    <w:p w14:paraId="7ED306C0" w14:textId="2B6C455B" w:rsidR="00FA21FB" w:rsidRDefault="000F6E42" w:rsidP="00437C6B">
      <w:pPr>
        <w:spacing w:line="360" w:lineRule="auto"/>
        <w:rPr>
          <w:rFonts w:eastAsia="SimSun"/>
          <w:color w:val="FF0000"/>
        </w:rPr>
      </w:pPr>
      <w:r>
        <w:t>Project.fdf</w:t>
      </w:r>
    </w:p>
    <w:tbl>
      <w:tblPr>
        <w:tblStyle w:val="af7"/>
        <w:tblW w:w="0" w:type="auto"/>
        <w:tblLook w:val="04A0" w:firstRow="1" w:lastRow="0" w:firstColumn="1" w:lastColumn="0" w:noHBand="0" w:noVBand="1"/>
      </w:tblPr>
      <w:tblGrid>
        <w:gridCol w:w="9350"/>
      </w:tblGrid>
      <w:tr w:rsidR="00FA21FB" w:rsidRPr="003E497C" w14:paraId="74465BC9" w14:textId="77777777" w:rsidTr="00914253">
        <w:tc>
          <w:tcPr>
            <w:tcW w:w="9350" w:type="dxa"/>
          </w:tcPr>
          <w:p w14:paraId="2F12835D" w14:textId="638CB270" w:rsidR="00FA21FB" w:rsidRPr="003E497C" w:rsidRDefault="000F6E42" w:rsidP="00914253">
            <w:pPr>
              <w:spacing w:line="360" w:lineRule="auto"/>
              <w:ind w:leftChars="300" w:left="540"/>
              <w:rPr>
                <w:sz w:val="17"/>
                <w:szCs w:val="17"/>
              </w:rPr>
            </w:pPr>
            <w:r>
              <w:t>$(PROJECT_REL_PATH)/$(PROJECT_PKG)/Project.fdf</w:t>
            </w:r>
          </w:p>
        </w:tc>
      </w:tr>
      <w:tr w:rsidR="00FA21FB" w14:paraId="5433A35D" w14:textId="77777777" w:rsidTr="00914253">
        <w:tc>
          <w:tcPr>
            <w:tcW w:w="9350" w:type="dxa"/>
          </w:tcPr>
          <w:p w14:paraId="370C1C79" w14:textId="120BCC1B" w:rsidR="00FA21FB" w:rsidRDefault="000F6E42" w:rsidP="00FA21FB">
            <w:pPr>
              <w:spacing w:line="276" w:lineRule="auto"/>
              <w:ind w:leftChars="200" w:left="360"/>
            </w:pPr>
            <w:r>
              <w:t>…</w:t>
            </w:r>
          </w:p>
          <w:p w14:paraId="69A1EDDD" w14:textId="53D3E8AE" w:rsidR="000F6E42" w:rsidRDefault="000F6E42" w:rsidP="00FA21FB">
            <w:pPr>
              <w:spacing w:line="276" w:lineRule="auto"/>
              <w:ind w:leftChars="200" w:left="360"/>
            </w:pPr>
            <w:r>
              <w:t>!import SioAst2xxxPkg/Package.fdf</w:t>
            </w:r>
          </w:p>
          <w:p w14:paraId="53A74CA1" w14:textId="3D2AD539" w:rsidR="00914253" w:rsidRDefault="000F6E42" w:rsidP="000F6E42">
            <w:pPr>
              <w:spacing w:line="276" w:lineRule="auto"/>
              <w:ind w:leftChars="200" w:left="360"/>
              <w:rPr>
                <w:rFonts w:eastAsia="SimSun"/>
              </w:rPr>
            </w:pPr>
            <w:r>
              <w:rPr>
                <w:color w:val="7030A0"/>
              </w:rPr>
              <w:t>…</w:t>
            </w:r>
          </w:p>
        </w:tc>
      </w:tr>
    </w:tbl>
    <w:p w14:paraId="57068A60" w14:textId="567D8263" w:rsidR="000F6E42" w:rsidRDefault="000F6E42" w:rsidP="007A70C3">
      <w:pPr>
        <w:pStyle w:val="1"/>
        <w:ind w:firstLine="0"/>
      </w:pPr>
      <w:bookmarkStart w:id="32" w:name="_Toc62059317"/>
      <w:r>
        <w:lastRenderedPageBreak/>
        <w:t>PCISkipTable</w:t>
      </w:r>
      <w:bookmarkEnd w:id="32"/>
    </w:p>
    <w:p w14:paraId="30F776FE" w14:textId="74950C8E" w:rsidR="000F6E42" w:rsidRDefault="000F6E42" w:rsidP="000F6E42">
      <w:r>
        <w:t>This section explains where to set a skip table.</w:t>
      </w:r>
    </w:p>
    <w:p w14:paraId="1984B5D5" w14:textId="77777777" w:rsidR="000F6E42" w:rsidRPr="003E497C" w:rsidRDefault="000F6E42" w:rsidP="000F6E42">
      <w:pPr>
        <w:pStyle w:val="2"/>
      </w:pPr>
      <w:bookmarkStart w:id="33" w:name="_Toc62059318"/>
      <w:r>
        <w:rPr>
          <w:rFonts w:eastAsia="SimSun" w:hint="eastAsia"/>
        </w:rPr>
        <w:t>R</w:t>
      </w:r>
      <w:r>
        <w:rPr>
          <w:rFonts w:eastAsia="SimSun"/>
        </w:rPr>
        <w:t>elated files</w:t>
      </w:r>
      <w:bookmarkEnd w:id="33"/>
    </w:p>
    <w:p w14:paraId="17BA128A" w14:textId="3FD1FE0B" w:rsidR="000F6E42" w:rsidRDefault="000F6E42" w:rsidP="00437C6B">
      <w:r>
        <w:t>$(PROJECT_REL_PATH)/$(PROJECT_PKG)/Library/DxeOemSvcKernelLib/OemSvcInstallPciSkipTable.c</w:t>
      </w:r>
    </w:p>
    <w:p w14:paraId="5865FB0B" w14:textId="77777777" w:rsidR="000F6E42" w:rsidRDefault="000F6E42" w:rsidP="000F6E42">
      <w:pPr>
        <w:pStyle w:val="2"/>
      </w:pPr>
      <w:bookmarkStart w:id="34" w:name="_Toc62059319"/>
      <w:r>
        <w:t>Setting</w:t>
      </w:r>
      <w:bookmarkEnd w:id="34"/>
    </w:p>
    <w:p w14:paraId="5B5CB6B4" w14:textId="5F0E8051" w:rsidR="000F6E42" w:rsidRDefault="000F6E42" w:rsidP="00437C6B">
      <w:pPr>
        <w:spacing w:line="360" w:lineRule="auto"/>
      </w:pPr>
      <w:r>
        <w:t>OemSvcInstallPciSkipTable.c</w:t>
      </w:r>
    </w:p>
    <w:tbl>
      <w:tblPr>
        <w:tblStyle w:val="af7"/>
        <w:tblW w:w="0" w:type="auto"/>
        <w:tblLook w:val="04A0" w:firstRow="1" w:lastRow="0" w:firstColumn="1" w:lastColumn="0" w:noHBand="0" w:noVBand="1"/>
      </w:tblPr>
      <w:tblGrid>
        <w:gridCol w:w="9350"/>
      </w:tblGrid>
      <w:tr w:rsidR="000F6E42" w:rsidRPr="003E497C" w14:paraId="59393F6A" w14:textId="77777777" w:rsidTr="00E5750C">
        <w:tc>
          <w:tcPr>
            <w:tcW w:w="9350" w:type="dxa"/>
          </w:tcPr>
          <w:p w14:paraId="0ED9EBD7" w14:textId="11AE12A3" w:rsidR="000F6E42" w:rsidRPr="00FA21FB" w:rsidRDefault="000F6E42" w:rsidP="00E5750C">
            <w:pPr>
              <w:spacing w:line="360" w:lineRule="auto"/>
              <w:ind w:leftChars="300" w:left="540"/>
              <w:rPr>
                <w:rFonts w:eastAsia="SimSun"/>
              </w:rPr>
            </w:pPr>
            <w:r>
              <w:t>$(PROJECT_REL_PATH)/$(PROJECT_PKG)/Library/DxeOemSvcKernelLib/OemSvcInstallPciSkipTable.c</w:t>
            </w:r>
          </w:p>
        </w:tc>
      </w:tr>
      <w:tr w:rsidR="000F6E42" w14:paraId="35993498" w14:textId="77777777" w:rsidTr="00E5750C">
        <w:tc>
          <w:tcPr>
            <w:tcW w:w="9350" w:type="dxa"/>
          </w:tcPr>
          <w:p w14:paraId="069145C4" w14:textId="0E9EBE89" w:rsidR="000F6E42" w:rsidRPr="000F6E42" w:rsidRDefault="000F6E42" w:rsidP="000F6E42">
            <w:pPr>
              <w:spacing w:line="276" w:lineRule="auto"/>
              <w:ind w:leftChars="100" w:left="180"/>
              <w:rPr>
                <w:rFonts w:eastAsia="SimSun"/>
              </w:rPr>
            </w:pPr>
            <w:r>
              <w:rPr>
                <w:rFonts w:eastAsia="SimSun"/>
              </w:rPr>
              <w:t>…</w:t>
            </w:r>
          </w:p>
          <w:p w14:paraId="46A16025" w14:textId="155204DD" w:rsidR="000F6E42" w:rsidRDefault="000F6E42" w:rsidP="000F6E42">
            <w:pPr>
              <w:spacing w:line="276" w:lineRule="auto"/>
              <w:ind w:leftChars="100" w:left="180"/>
            </w:pPr>
            <w:r>
              <w:t>//</w:t>
            </w:r>
          </w:p>
          <w:p w14:paraId="37F258C3" w14:textId="77777777" w:rsidR="000F6E42" w:rsidRDefault="000F6E42" w:rsidP="000F6E42">
            <w:pPr>
              <w:spacing w:line="276" w:lineRule="auto"/>
              <w:ind w:leftChars="100" w:left="180"/>
            </w:pPr>
            <w:r>
              <w:t>// module variables</w:t>
            </w:r>
          </w:p>
          <w:p w14:paraId="67440B34" w14:textId="77777777" w:rsidR="000F6E42" w:rsidRDefault="000F6E42" w:rsidP="000F6E42">
            <w:pPr>
              <w:spacing w:line="276" w:lineRule="auto"/>
              <w:ind w:leftChars="100" w:left="180"/>
            </w:pPr>
            <w:r>
              <w:t>//</w:t>
            </w:r>
          </w:p>
          <w:p w14:paraId="07E24ABB" w14:textId="77777777" w:rsidR="000F6E42" w:rsidRDefault="000F6E42" w:rsidP="000F6E42">
            <w:pPr>
              <w:spacing w:line="276" w:lineRule="auto"/>
              <w:ind w:leftChars="100" w:left="180"/>
            </w:pPr>
            <w:r>
              <w:t>PCI_SKIP_TABLE      mPciSkipTable[] = {</w:t>
            </w:r>
          </w:p>
          <w:p w14:paraId="0F59926C" w14:textId="77777777" w:rsidR="000F6E42" w:rsidRDefault="000F6E42" w:rsidP="000F6E42">
            <w:pPr>
              <w:spacing w:line="276" w:lineRule="auto"/>
              <w:ind w:leftChars="100" w:left="180"/>
            </w:pPr>
            <w:r>
              <w:t xml:space="preserve">  {</w:t>
            </w:r>
          </w:p>
          <w:p w14:paraId="7A52EC55" w14:textId="77777777" w:rsidR="000F6E42" w:rsidRDefault="000F6E42" w:rsidP="000F6E42">
            <w:pPr>
              <w:spacing w:line="276" w:lineRule="auto"/>
              <w:ind w:leftChars="100" w:left="180"/>
            </w:pPr>
            <w:r>
              <w:t xml:space="preserve">    0x8086,</w:t>
            </w:r>
          </w:p>
          <w:p w14:paraId="5A41746F" w14:textId="77777777" w:rsidR="000F6E42" w:rsidRDefault="000F6E42" w:rsidP="000F6E42">
            <w:pPr>
              <w:spacing w:line="276" w:lineRule="auto"/>
              <w:ind w:leftChars="100" w:left="180"/>
            </w:pPr>
            <w:r>
              <w:t xml:space="preserve">    0xA224</w:t>
            </w:r>
          </w:p>
          <w:p w14:paraId="1C1CB465" w14:textId="77777777" w:rsidR="000F6E42" w:rsidRDefault="000F6E42" w:rsidP="000F6E42">
            <w:pPr>
              <w:spacing w:line="276" w:lineRule="auto"/>
              <w:ind w:leftChars="100" w:left="180"/>
            </w:pPr>
            <w:r>
              <w:t xml:space="preserve">  },  </w:t>
            </w:r>
          </w:p>
          <w:p w14:paraId="14415A04" w14:textId="77777777" w:rsidR="000F6E42" w:rsidRDefault="000F6E42" w:rsidP="000F6E42">
            <w:pPr>
              <w:spacing w:line="276" w:lineRule="auto"/>
              <w:ind w:leftChars="100" w:left="180"/>
            </w:pPr>
            <w:r>
              <w:t xml:space="preserve">  {</w:t>
            </w:r>
          </w:p>
          <w:p w14:paraId="2A26FE55" w14:textId="77777777" w:rsidR="000F6E42" w:rsidRDefault="000F6E42" w:rsidP="000F6E42">
            <w:pPr>
              <w:spacing w:line="276" w:lineRule="auto"/>
              <w:ind w:leftChars="100" w:left="180"/>
            </w:pPr>
            <w:r>
              <w:t xml:space="preserve">    0xffff,</w:t>
            </w:r>
          </w:p>
          <w:p w14:paraId="34F7C32B" w14:textId="77777777" w:rsidR="000F6E42" w:rsidRDefault="000F6E42" w:rsidP="000F6E42">
            <w:pPr>
              <w:spacing w:line="276" w:lineRule="auto"/>
              <w:ind w:leftChars="100" w:left="180"/>
            </w:pPr>
            <w:r>
              <w:t xml:space="preserve">    0xffff</w:t>
            </w:r>
          </w:p>
          <w:p w14:paraId="20071C9E" w14:textId="77777777" w:rsidR="000F6E42" w:rsidRDefault="000F6E42" w:rsidP="000F6E42">
            <w:pPr>
              <w:spacing w:line="276" w:lineRule="auto"/>
              <w:ind w:leftChars="100" w:left="180"/>
            </w:pPr>
            <w:r>
              <w:t xml:space="preserve">  }</w:t>
            </w:r>
          </w:p>
          <w:p w14:paraId="773EA816" w14:textId="77777777" w:rsidR="000F6E42" w:rsidRDefault="000F6E42" w:rsidP="000F6E42">
            <w:pPr>
              <w:spacing w:line="276" w:lineRule="auto"/>
              <w:ind w:leftChars="100" w:left="180"/>
            </w:pPr>
            <w:r>
              <w:t>};</w:t>
            </w:r>
          </w:p>
          <w:p w14:paraId="2CBBA442" w14:textId="739F4C9B" w:rsidR="000F6E42" w:rsidRDefault="000F6E42" w:rsidP="000F6E42">
            <w:pPr>
              <w:spacing w:line="276" w:lineRule="auto"/>
              <w:ind w:leftChars="100" w:left="180"/>
              <w:rPr>
                <w:rFonts w:eastAsia="SimSun"/>
              </w:rPr>
            </w:pPr>
            <w:r>
              <w:rPr>
                <w:rFonts w:eastAsia="SimSun"/>
              </w:rPr>
              <w:t>…</w:t>
            </w:r>
          </w:p>
        </w:tc>
      </w:tr>
    </w:tbl>
    <w:p w14:paraId="5102B770" w14:textId="24EAA7C3" w:rsidR="000F6E42" w:rsidRDefault="000F6E42" w:rsidP="007A70C3">
      <w:pPr>
        <w:pStyle w:val="1"/>
        <w:ind w:firstLine="0"/>
      </w:pPr>
      <w:bookmarkStart w:id="35" w:name="_Toc62059320"/>
      <w:r>
        <w:lastRenderedPageBreak/>
        <w:t>Program SsidSvid</w:t>
      </w:r>
      <w:bookmarkEnd w:id="35"/>
    </w:p>
    <w:p w14:paraId="1AC0ED0F" w14:textId="77777777" w:rsidR="000F6E42" w:rsidRDefault="000F6E42" w:rsidP="000F6E42">
      <w:r>
        <w:t xml:space="preserve">This section provides information on where to set a device’s SsidSvid. </w:t>
      </w:r>
    </w:p>
    <w:p w14:paraId="6DA0D660" w14:textId="77777777" w:rsidR="000F6E42" w:rsidRDefault="000F6E42" w:rsidP="000F6E42">
      <w:r>
        <w:t xml:space="preserve">OEM can use a PcdDefaultSsidSvid to update SSID default value. Or do entire task to handle special case in OemSvcUpdatSsidSvidInfo. </w:t>
      </w:r>
    </w:p>
    <w:p w14:paraId="03D0EBD1" w14:textId="77777777" w:rsidR="000F6E42" w:rsidRPr="003E497C" w:rsidRDefault="000F6E42" w:rsidP="000F6E42">
      <w:pPr>
        <w:pStyle w:val="2"/>
      </w:pPr>
      <w:bookmarkStart w:id="36" w:name="_Toc62059321"/>
      <w:r>
        <w:rPr>
          <w:rFonts w:eastAsia="SimSun" w:hint="eastAsia"/>
        </w:rPr>
        <w:t>R</w:t>
      </w:r>
      <w:r>
        <w:rPr>
          <w:rFonts w:eastAsia="SimSun"/>
        </w:rPr>
        <w:t>elated files</w:t>
      </w:r>
      <w:bookmarkEnd w:id="36"/>
    </w:p>
    <w:p w14:paraId="11CA87D9" w14:textId="634FD07D" w:rsidR="000F6E42" w:rsidRDefault="000F6E42" w:rsidP="00437C6B">
      <w:r>
        <w:t>$(PROJECT_REL_PATH)/$(PROJECT_PKG)/Library/DxeOemSvcKernelLib/OemSvcUpdateSsidSvidInfo.c</w:t>
      </w:r>
    </w:p>
    <w:p w14:paraId="157388AD" w14:textId="77777777" w:rsidR="000F6E42" w:rsidRDefault="000F6E42" w:rsidP="000F6E42">
      <w:pPr>
        <w:pStyle w:val="2"/>
      </w:pPr>
      <w:bookmarkStart w:id="37" w:name="_Toc62059322"/>
      <w:r>
        <w:t>Setting</w:t>
      </w:r>
      <w:bookmarkEnd w:id="37"/>
    </w:p>
    <w:p w14:paraId="0C4F2241" w14:textId="40AF6B65" w:rsidR="000F6E42" w:rsidRDefault="000F6E42" w:rsidP="00437C6B">
      <w:pPr>
        <w:spacing w:line="360" w:lineRule="auto"/>
      </w:pPr>
      <w:r>
        <w:t>OemSvcUpdateSsidSvidInfo.c</w:t>
      </w:r>
    </w:p>
    <w:tbl>
      <w:tblPr>
        <w:tblStyle w:val="af7"/>
        <w:tblW w:w="0" w:type="auto"/>
        <w:tblLook w:val="04A0" w:firstRow="1" w:lastRow="0" w:firstColumn="1" w:lastColumn="0" w:noHBand="0" w:noVBand="1"/>
      </w:tblPr>
      <w:tblGrid>
        <w:gridCol w:w="9350"/>
      </w:tblGrid>
      <w:tr w:rsidR="000F6E42" w:rsidRPr="003E497C" w14:paraId="3AD8B75C" w14:textId="77777777" w:rsidTr="00E5750C">
        <w:tc>
          <w:tcPr>
            <w:tcW w:w="9350" w:type="dxa"/>
          </w:tcPr>
          <w:p w14:paraId="52E1C894" w14:textId="4E43AD83" w:rsidR="000F6E42" w:rsidRPr="00FA21FB" w:rsidRDefault="000F6E42" w:rsidP="00E5750C">
            <w:pPr>
              <w:spacing w:line="360" w:lineRule="auto"/>
              <w:ind w:leftChars="300" w:left="540"/>
              <w:rPr>
                <w:rFonts w:eastAsia="SimSun"/>
              </w:rPr>
            </w:pPr>
            <w:r>
              <w:t>$(PROJECT_REL_PATH)/$(PROJECT_PKG)/Library/DxeOemSvcKernelLib/OemSvcUpdateSsidSvidInfo.c</w:t>
            </w:r>
          </w:p>
        </w:tc>
      </w:tr>
      <w:tr w:rsidR="000F6E42" w14:paraId="457BB920" w14:textId="77777777" w:rsidTr="00E5750C">
        <w:tc>
          <w:tcPr>
            <w:tcW w:w="9350" w:type="dxa"/>
          </w:tcPr>
          <w:p w14:paraId="26FF21A2" w14:textId="77777777" w:rsidR="000F6E42" w:rsidRPr="000F6E42" w:rsidRDefault="000F6E42" w:rsidP="00E5750C">
            <w:pPr>
              <w:spacing w:line="276" w:lineRule="auto"/>
              <w:ind w:leftChars="100" w:left="180"/>
              <w:rPr>
                <w:rFonts w:eastAsia="SimSun"/>
              </w:rPr>
            </w:pPr>
            <w:r>
              <w:rPr>
                <w:rFonts w:eastAsia="SimSun"/>
              </w:rPr>
              <w:t>…</w:t>
            </w:r>
          </w:p>
          <w:p w14:paraId="7FD3C63C" w14:textId="77777777" w:rsidR="000F6E42" w:rsidRDefault="000F6E42" w:rsidP="000F6E42">
            <w:pPr>
              <w:spacing w:line="276" w:lineRule="auto"/>
              <w:ind w:leftChars="100" w:left="180"/>
            </w:pPr>
            <w:r>
              <w:t>/**</w:t>
            </w:r>
          </w:p>
          <w:p w14:paraId="7A68D824" w14:textId="77777777" w:rsidR="000F6E42" w:rsidRDefault="000F6E42" w:rsidP="000F6E42">
            <w:pPr>
              <w:spacing w:line="276" w:lineRule="auto"/>
              <w:ind w:leftChars="100" w:left="180"/>
            </w:pPr>
            <w:r>
              <w:t xml:space="preserve">  The OemSvc is used to update SSID/SVID value by OEM.</w:t>
            </w:r>
          </w:p>
          <w:p w14:paraId="2338D018" w14:textId="77777777" w:rsidR="000F6E42" w:rsidRDefault="000F6E42" w:rsidP="000F6E42">
            <w:pPr>
              <w:spacing w:line="276" w:lineRule="auto"/>
              <w:ind w:leftChars="100" w:left="180"/>
            </w:pPr>
          </w:p>
          <w:p w14:paraId="5593FBAA" w14:textId="77777777" w:rsidR="000F6E42" w:rsidRDefault="000F6E42" w:rsidP="000F6E42">
            <w:pPr>
              <w:spacing w:line="276" w:lineRule="auto"/>
              <w:ind w:leftChars="100" w:left="180"/>
            </w:pPr>
            <w:r>
              <w:t xml:space="preserve">  @param[in]      Bus                   Bus number.</w:t>
            </w:r>
          </w:p>
          <w:p w14:paraId="292A8585" w14:textId="77777777" w:rsidR="000F6E42" w:rsidRDefault="000F6E42" w:rsidP="000F6E42">
            <w:pPr>
              <w:spacing w:line="276" w:lineRule="auto"/>
              <w:ind w:leftChars="100" w:left="180"/>
            </w:pPr>
            <w:r>
              <w:t xml:space="preserve">  @param[in]      Dev                   Device number.</w:t>
            </w:r>
          </w:p>
          <w:p w14:paraId="5F511435" w14:textId="77777777" w:rsidR="000F6E42" w:rsidRDefault="000F6E42" w:rsidP="000F6E42">
            <w:pPr>
              <w:spacing w:line="276" w:lineRule="auto"/>
              <w:ind w:leftChars="100" w:left="180"/>
            </w:pPr>
            <w:r>
              <w:t xml:space="preserve">  @param[in]      Func             </w:t>
            </w:r>
            <w:r>
              <w:tab/>
              <w:t xml:space="preserve">    Function number. </w:t>
            </w:r>
          </w:p>
          <w:p w14:paraId="44812DBD" w14:textId="77777777" w:rsidR="000F6E42" w:rsidRDefault="000F6E42" w:rsidP="000F6E42">
            <w:pPr>
              <w:spacing w:line="276" w:lineRule="auto"/>
              <w:ind w:leftChars="100" w:left="180"/>
            </w:pPr>
            <w:r>
              <w:t xml:space="preserve">  @param[in]      VendorID              Vendor ID.</w:t>
            </w:r>
          </w:p>
          <w:p w14:paraId="2AC4887F" w14:textId="77777777" w:rsidR="000F6E42" w:rsidRDefault="000F6E42" w:rsidP="000F6E42">
            <w:pPr>
              <w:spacing w:line="276" w:lineRule="auto"/>
              <w:ind w:leftChars="100" w:left="180"/>
            </w:pPr>
            <w:r>
              <w:t xml:space="preserve">  @param[in]      DeviceID              Device ID.</w:t>
            </w:r>
          </w:p>
          <w:p w14:paraId="50B54C00" w14:textId="77777777" w:rsidR="000F6E42" w:rsidRDefault="000F6E42" w:rsidP="000F6E42">
            <w:pPr>
              <w:spacing w:line="276" w:lineRule="auto"/>
              <w:ind w:leftChars="100" w:left="180"/>
            </w:pPr>
            <w:r>
              <w:t xml:space="preserve">  @param[in]      ClassCode             Class Code.</w:t>
            </w:r>
          </w:p>
          <w:p w14:paraId="56316A00" w14:textId="77777777" w:rsidR="000F6E42" w:rsidRDefault="000F6E42" w:rsidP="000F6E42">
            <w:pPr>
              <w:spacing w:line="276" w:lineRule="auto"/>
              <w:ind w:leftChars="100" w:left="180"/>
            </w:pPr>
            <w:r>
              <w:t xml:space="preserve">  @param[in out]  SsidSvid              Pointer to SSID/SVID.</w:t>
            </w:r>
          </w:p>
          <w:p w14:paraId="40BC5F36" w14:textId="77777777" w:rsidR="000F6E42" w:rsidRDefault="000F6E42" w:rsidP="000F6E42">
            <w:pPr>
              <w:spacing w:line="276" w:lineRule="auto"/>
              <w:ind w:leftChars="100" w:left="180"/>
            </w:pPr>
          </w:p>
          <w:p w14:paraId="159D72F6" w14:textId="77777777" w:rsidR="000F6E42" w:rsidRDefault="000F6E42" w:rsidP="000F6E42">
            <w:pPr>
              <w:spacing w:line="276" w:lineRule="auto"/>
              <w:ind w:leftChars="100" w:left="180"/>
            </w:pPr>
            <w:r>
              <w:t xml:space="preserve">  @retval     EFI_UNSUPPORTED       Returns unsupported by default.</w:t>
            </w:r>
          </w:p>
          <w:p w14:paraId="545000C3" w14:textId="77777777" w:rsidR="000F6E42" w:rsidRDefault="000F6E42" w:rsidP="00A57723">
            <w:pPr>
              <w:spacing w:line="276" w:lineRule="auto"/>
              <w:ind w:leftChars="100" w:left="3330" w:hangingChars="1750" w:hanging="3150"/>
            </w:pPr>
            <w:r>
              <w:t xml:space="preserve">  @retval     EFI_SUCCESS           OEM handled SSID/SVID programming on this PCI device. Skip default kernel</w:t>
            </w:r>
          </w:p>
          <w:p w14:paraId="1C3A17ED" w14:textId="52AD96EC" w:rsidR="000F6E42" w:rsidRDefault="000F6E42" w:rsidP="000F6E42">
            <w:pPr>
              <w:spacing w:line="276" w:lineRule="auto"/>
              <w:ind w:leftChars="100" w:left="180"/>
            </w:pPr>
            <w:r>
              <w:t xml:space="preserve">                                   </w:t>
            </w:r>
            <w:r w:rsidR="00A57723">
              <w:t xml:space="preserve">              </w:t>
            </w:r>
            <w:r>
              <w:t xml:space="preserve"> programming mechanism. </w:t>
            </w:r>
          </w:p>
          <w:p w14:paraId="7BB4A5D4" w14:textId="77777777" w:rsidR="000F6E42" w:rsidRDefault="000F6E42" w:rsidP="00A57723">
            <w:pPr>
              <w:spacing w:line="276" w:lineRule="auto"/>
              <w:ind w:leftChars="100" w:left="3690" w:hangingChars="1950" w:hanging="3510"/>
            </w:pPr>
            <w:r>
              <w:lastRenderedPageBreak/>
              <w:t xml:space="preserve">  @retval     EFI_MEDIA_CHANGED     Updated SsidSvid value and returned this value for default programming mechanism.</w:t>
            </w:r>
          </w:p>
          <w:p w14:paraId="5C4AA1D6" w14:textId="77777777" w:rsidR="000F6E42" w:rsidRDefault="000F6E42" w:rsidP="000F6E42">
            <w:pPr>
              <w:spacing w:line="276" w:lineRule="auto"/>
              <w:ind w:leftChars="100" w:left="180"/>
            </w:pPr>
            <w:r>
              <w:t>**/</w:t>
            </w:r>
          </w:p>
          <w:p w14:paraId="362F7745" w14:textId="77777777" w:rsidR="000F6E42" w:rsidRDefault="000F6E42" w:rsidP="000F6E42">
            <w:pPr>
              <w:spacing w:line="276" w:lineRule="auto"/>
              <w:ind w:leftChars="100" w:left="180"/>
            </w:pPr>
            <w:r>
              <w:t>EFI_STATUS</w:t>
            </w:r>
          </w:p>
          <w:p w14:paraId="55FF5474" w14:textId="77777777" w:rsidR="000F6E42" w:rsidRDefault="000F6E42" w:rsidP="000F6E42">
            <w:pPr>
              <w:spacing w:line="276" w:lineRule="auto"/>
              <w:ind w:leftChars="100" w:left="180"/>
            </w:pPr>
            <w:r>
              <w:t>OemSvcUpdateSsidSvidInfo (</w:t>
            </w:r>
          </w:p>
          <w:p w14:paraId="3F57BD6F" w14:textId="77777777" w:rsidR="000F6E42" w:rsidRDefault="000F6E42" w:rsidP="000F6E42">
            <w:pPr>
              <w:spacing w:line="276" w:lineRule="auto"/>
              <w:ind w:leftChars="100" w:left="180"/>
            </w:pPr>
            <w:r>
              <w:t xml:space="preserve">  IN     UINT8     Bus,</w:t>
            </w:r>
          </w:p>
          <w:p w14:paraId="240B1641" w14:textId="77777777" w:rsidR="000F6E42" w:rsidRDefault="000F6E42" w:rsidP="000F6E42">
            <w:pPr>
              <w:spacing w:line="276" w:lineRule="auto"/>
              <w:ind w:leftChars="100" w:left="180"/>
            </w:pPr>
            <w:r>
              <w:t xml:space="preserve">  IN     UINT8     Dev,</w:t>
            </w:r>
          </w:p>
          <w:p w14:paraId="586187AA" w14:textId="77777777" w:rsidR="000F6E42" w:rsidRDefault="000F6E42" w:rsidP="000F6E42">
            <w:pPr>
              <w:spacing w:line="276" w:lineRule="auto"/>
              <w:ind w:leftChars="100" w:left="180"/>
            </w:pPr>
            <w:r>
              <w:t xml:space="preserve">  IN     UINT8     Func,</w:t>
            </w:r>
          </w:p>
          <w:p w14:paraId="309E6C9C" w14:textId="77777777" w:rsidR="000F6E42" w:rsidRDefault="000F6E42" w:rsidP="000F6E42">
            <w:pPr>
              <w:spacing w:line="276" w:lineRule="auto"/>
              <w:ind w:leftChars="100" w:left="180"/>
            </w:pPr>
            <w:r>
              <w:t xml:space="preserve">  IN     UINT16    VendorId,</w:t>
            </w:r>
          </w:p>
          <w:p w14:paraId="48B96D12" w14:textId="77777777" w:rsidR="000F6E42" w:rsidRDefault="000F6E42" w:rsidP="000F6E42">
            <w:pPr>
              <w:spacing w:line="276" w:lineRule="auto"/>
              <w:ind w:leftChars="100" w:left="180"/>
            </w:pPr>
            <w:r>
              <w:t xml:space="preserve">  IN     UINT16    DeviceId,</w:t>
            </w:r>
          </w:p>
          <w:p w14:paraId="0C9A218F" w14:textId="77777777" w:rsidR="000F6E42" w:rsidRDefault="000F6E42" w:rsidP="000F6E42">
            <w:pPr>
              <w:spacing w:line="276" w:lineRule="auto"/>
              <w:ind w:leftChars="100" w:left="180"/>
            </w:pPr>
            <w:r>
              <w:t xml:space="preserve">  IN     UINT16    ClassCode,</w:t>
            </w:r>
          </w:p>
          <w:p w14:paraId="10063282" w14:textId="77777777" w:rsidR="000F6E42" w:rsidRDefault="000F6E42" w:rsidP="000F6E42">
            <w:pPr>
              <w:spacing w:line="276" w:lineRule="auto"/>
              <w:ind w:leftChars="100" w:left="180"/>
            </w:pPr>
            <w:r>
              <w:t xml:space="preserve">  IN OUT UINT32   *SsidSvid</w:t>
            </w:r>
          </w:p>
          <w:p w14:paraId="58CC6A9C" w14:textId="77777777" w:rsidR="000F6E42" w:rsidRDefault="000F6E42" w:rsidP="000F6E42">
            <w:pPr>
              <w:spacing w:line="276" w:lineRule="auto"/>
              <w:ind w:leftChars="100" w:left="180"/>
            </w:pPr>
            <w:r>
              <w:t xml:space="preserve">  )</w:t>
            </w:r>
          </w:p>
          <w:p w14:paraId="3522C428" w14:textId="77777777" w:rsidR="000F6E42" w:rsidRDefault="000F6E42" w:rsidP="000F6E42">
            <w:pPr>
              <w:spacing w:line="276" w:lineRule="auto"/>
              <w:ind w:leftChars="100" w:left="180"/>
            </w:pPr>
            <w:r>
              <w:t>{</w:t>
            </w:r>
          </w:p>
          <w:p w14:paraId="11CBF213" w14:textId="77777777" w:rsidR="000F6E42" w:rsidRDefault="000F6E42" w:rsidP="000F6E42">
            <w:pPr>
              <w:spacing w:line="276" w:lineRule="auto"/>
              <w:ind w:leftChars="100" w:left="180"/>
            </w:pPr>
            <w:r>
              <w:t xml:space="preserve">  /*++</w:t>
            </w:r>
          </w:p>
          <w:p w14:paraId="58127793" w14:textId="77777777" w:rsidR="000F6E42" w:rsidRDefault="000F6E42" w:rsidP="000F6E42">
            <w:pPr>
              <w:spacing w:line="276" w:lineRule="auto"/>
              <w:ind w:leftChars="100" w:left="180"/>
            </w:pPr>
            <w:r>
              <w:t xml:space="preserve">    Todo:</w:t>
            </w:r>
          </w:p>
          <w:p w14:paraId="578236D7" w14:textId="77777777" w:rsidR="000F6E42" w:rsidRDefault="000F6E42" w:rsidP="000F6E42">
            <w:pPr>
              <w:spacing w:line="276" w:lineRule="auto"/>
              <w:ind w:leftChars="100" w:left="180"/>
            </w:pPr>
            <w:r>
              <w:t xml:space="preserve">      Add project specific code in here.</w:t>
            </w:r>
          </w:p>
          <w:p w14:paraId="397EBA49" w14:textId="77777777" w:rsidR="000F6E42" w:rsidRDefault="000F6E42" w:rsidP="000F6E42">
            <w:pPr>
              <w:spacing w:line="276" w:lineRule="auto"/>
              <w:ind w:leftChars="100" w:left="180"/>
            </w:pPr>
            <w:r>
              <w:t xml:space="preserve">  --*/</w:t>
            </w:r>
          </w:p>
          <w:p w14:paraId="4DBD56BD" w14:textId="77777777" w:rsidR="000F6E42" w:rsidRDefault="000F6E42" w:rsidP="000F6E42">
            <w:pPr>
              <w:spacing w:line="276" w:lineRule="auto"/>
              <w:ind w:leftChars="100" w:left="180"/>
            </w:pPr>
            <w:r>
              <w:t xml:space="preserve">  UINT8       Index;</w:t>
            </w:r>
          </w:p>
          <w:p w14:paraId="73B570CA" w14:textId="77777777" w:rsidR="000F6E42" w:rsidRDefault="000F6E42" w:rsidP="000F6E42">
            <w:pPr>
              <w:spacing w:line="276" w:lineRule="auto"/>
              <w:ind w:leftChars="100" w:left="180"/>
            </w:pPr>
            <w:r>
              <w:t xml:space="preserve">  EFI_STATUS  Status;</w:t>
            </w:r>
          </w:p>
          <w:p w14:paraId="12B4F750" w14:textId="77777777" w:rsidR="000F6E42" w:rsidRDefault="000F6E42" w:rsidP="000F6E42">
            <w:pPr>
              <w:spacing w:line="276" w:lineRule="auto"/>
              <w:ind w:leftChars="100" w:left="180"/>
            </w:pPr>
          </w:p>
          <w:p w14:paraId="43806A57" w14:textId="77777777" w:rsidR="000F6E42" w:rsidRDefault="000F6E42" w:rsidP="000F6E42">
            <w:pPr>
              <w:spacing w:line="276" w:lineRule="auto"/>
              <w:ind w:leftChars="100" w:left="180"/>
            </w:pPr>
            <w:r>
              <w:t xml:space="preserve">  Status = EFI_UNSUPPORTED;</w:t>
            </w:r>
          </w:p>
          <w:p w14:paraId="307C60E0" w14:textId="77777777" w:rsidR="000F6E42" w:rsidRDefault="000F6E42" w:rsidP="000F6E42">
            <w:pPr>
              <w:spacing w:line="276" w:lineRule="auto"/>
              <w:ind w:leftChars="100" w:left="180"/>
            </w:pPr>
            <w:r>
              <w:t xml:space="preserve">  for (Index = 0; SsidTable[Index].SpecialSsidSvidFunction != NULL; Index++ ) {</w:t>
            </w:r>
          </w:p>
          <w:p w14:paraId="2E9D3FFA" w14:textId="77777777" w:rsidR="000F6E42" w:rsidRDefault="000F6E42" w:rsidP="000F6E42">
            <w:pPr>
              <w:spacing w:line="276" w:lineRule="auto"/>
              <w:ind w:leftChars="100" w:left="180"/>
            </w:pPr>
            <w:r>
              <w:t xml:space="preserve">    if (SsidTable[Index].VendorId == VendorId) {</w:t>
            </w:r>
          </w:p>
          <w:p w14:paraId="61AC220D" w14:textId="77777777" w:rsidR="000F6E42" w:rsidRDefault="000F6E42" w:rsidP="000F6E42">
            <w:pPr>
              <w:spacing w:line="276" w:lineRule="auto"/>
              <w:ind w:leftChars="100" w:left="180"/>
            </w:pPr>
            <w:r>
              <w:t xml:space="preserve">      if ((SsidTable[Index].DeviceId == DEVICE_ID_DONT_CARE)</w:t>
            </w:r>
          </w:p>
          <w:p w14:paraId="23A32A76" w14:textId="77777777" w:rsidR="000F6E42" w:rsidRDefault="000F6E42" w:rsidP="000F6E42">
            <w:pPr>
              <w:spacing w:line="276" w:lineRule="auto"/>
              <w:ind w:leftChars="100" w:left="180"/>
            </w:pPr>
            <w:r>
              <w:t xml:space="preserve">        || (SsidTable[Index].DeviceId == DeviceId)){</w:t>
            </w:r>
          </w:p>
          <w:p w14:paraId="45A0AD42" w14:textId="77777777" w:rsidR="000F6E42" w:rsidRDefault="000F6E42" w:rsidP="000F6E42">
            <w:pPr>
              <w:spacing w:line="276" w:lineRule="auto"/>
              <w:ind w:leftChars="100" w:left="180"/>
            </w:pPr>
            <w:r>
              <w:t xml:space="preserve">        Status = SsidTable[Index].SpecialSsidSvidFunction (Bus, Dev, Func, SsidSvid);</w:t>
            </w:r>
          </w:p>
          <w:p w14:paraId="4023A640" w14:textId="77777777" w:rsidR="000F6E42" w:rsidRDefault="000F6E42" w:rsidP="000F6E42">
            <w:pPr>
              <w:spacing w:line="276" w:lineRule="auto"/>
              <w:ind w:leftChars="100" w:left="180"/>
            </w:pPr>
            <w:r>
              <w:t xml:space="preserve">        break;</w:t>
            </w:r>
          </w:p>
          <w:p w14:paraId="32ADC6F5" w14:textId="77777777" w:rsidR="000F6E42" w:rsidRDefault="000F6E42" w:rsidP="000F6E42">
            <w:pPr>
              <w:spacing w:line="276" w:lineRule="auto"/>
              <w:ind w:leftChars="100" w:left="180"/>
            </w:pPr>
            <w:r>
              <w:lastRenderedPageBreak/>
              <w:t xml:space="preserve">      }</w:t>
            </w:r>
          </w:p>
          <w:p w14:paraId="4FB67973" w14:textId="77777777" w:rsidR="000F6E42" w:rsidRDefault="000F6E42" w:rsidP="000F6E42">
            <w:pPr>
              <w:spacing w:line="276" w:lineRule="auto"/>
              <w:ind w:leftChars="100" w:left="180"/>
            </w:pPr>
            <w:r>
              <w:t xml:space="preserve">    }</w:t>
            </w:r>
          </w:p>
          <w:p w14:paraId="265DFF74" w14:textId="77777777" w:rsidR="000F6E42" w:rsidRDefault="000F6E42" w:rsidP="000F6E42">
            <w:pPr>
              <w:spacing w:line="276" w:lineRule="auto"/>
              <w:ind w:leftChars="100" w:left="180"/>
            </w:pPr>
            <w:r>
              <w:t xml:space="preserve">  }</w:t>
            </w:r>
          </w:p>
          <w:p w14:paraId="7F1DD456" w14:textId="77777777" w:rsidR="000F6E42" w:rsidRDefault="000F6E42" w:rsidP="000F6E42">
            <w:pPr>
              <w:spacing w:line="276" w:lineRule="auto"/>
              <w:ind w:leftChars="100" w:left="180"/>
            </w:pPr>
          </w:p>
          <w:p w14:paraId="3667E738" w14:textId="77777777" w:rsidR="000F6E42" w:rsidRDefault="000F6E42" w:rsidP="000F6E42">
            <w:pPr>
              <w:spacing w:line="276" w:lineRule="auto"/>
              <w:ind w:leftChars="100" w:left="180"/>
            </w:pPr>
            <w:r>
              <w:t xml:space="preserve">  return Status;</w:t>
            </w:r>
          </w:p>
          <w:p w14:paraId="2416E038" w14:textId="77777777" w:rsidR="000F6E42" w:rsidRDefault="000F6E42" w:rsidP="000F6E42">
            <w:pPr>
              <w:spacing w:line="276" w:lineRule="auto"/>
              <w:ind w:leftChars="100" w:left="180"/>
            </w:pPr>
            <w:r>
              <w:t>}</w:t>
            </w:r>
          </w:p>
          <w:p w14:paraId="7511C33C" w14:textId="608331B5" w:rsidR="000F6E42" w:rsidRDefault="000F6E42" w:rsidP="000F6E42">
            <w:pPr>
              <w:spacing w:line="276" w:lineRule="auto"/>
              <w:ind w:leftChars="100" w:left="180"/>
              <w:rPr>
                <w:rFonts w:eastAsia="SimSun"/>
              </w:rPr>
            </w:pPr>
          </w:p>
        </w:tc>
      </w:tr>
    </w:tbl>
    <w:p w14:paraId="5D9AF1E1" w14:textId="408D290F" w:rsidR="006332B9" w:rsidRDefault="006332B9" w:rsidP="006332B9">
      <w:pPr>
        <w:pStyle w:val="1"/>
        <w:ind w:firstLine="0"/>
      </w:pPr>
      <w:bookmarkStart w:id="38" w:name="_Toc62059323"/>
      <w:r>
        <w:lastRenderedPageBreak/>
        <w:t>FlashMap</w:t>
      </w:r>
      <w:bookmarkEnd w:id="38"/>
    </w:p>
    <w:p w14:paraId="1C3E3642" w14:textId="483AE062" w:rsidR="006332B9" w:rsidRDefault="006332B9" w:rsidP="006332B9">
      <w:r>
        <w:t>This section describes how to modify the BIOS size of description region.</w:t>
      </w:r>
    </w:p>
    <w:p w14:paraId="19B43C93" w14:textId="77777777" w:rsidR="006332B9" w:rsidRDefault="006332B9" w:rsidP="006332B9">
      <w:pPr>
        <w:pStyle w:val="2"/>
      </w:pPr>
      <w:bookmarkStart w:id="39" w:name="_Toc62059324"/>
      <w:r>
        <w:rPr>
          <w:rFonts w:eastAsia="SimSun" w:hint="eastAsia"/>
        </w:rPr>
        <w:t>I</w:t>
      </w:r>
      <w:r>
        <w:rPr>
          <w:rFonts w:eastAsia="SimSun"/>
        </w:rPr>
        <w:t>ntroduction</w:t>
      </w:r>
      <w:bookmarkEnd w:id="39"/>
    </w:p>
    <w:p w14:paraId="3D12BF42" w14:textId="77777777" w:rsidR="007A70C3" w:rsidRDefault="006332B9" w:rsidP="00437C6B">
      <w:r>
        <w:t>If BIOS image size does not match the BIOS size of description region, please do not use null</w:t>
      </w:r>
      <w:r w:rsidR="007A70C3">
        <w:t xml:space="preserve"> </w:t>
      </w:r>
    </w:p>
    <w:p w14:paraId="7E144CF3" w14:textId="77777777" w:rsidR="007A70C3" w:rsidRDefault="006332B9" w:rsidP="00437C6B">
      <w:r>
        <w:t xml:space="preserve">binary image appending BIOS image to meet BIOS size of description region in your project, </w:t>
      </w:r>
    </w:p>
    <w:p w14:paraId="77799AE0" w14:textId="0F7E5F22" w:rsidR="006332B9" w:rsidRDefault="006332B9" w:rsidP="00437C6B">
      <w:r>
        <w:t xml:space="preserve">else it will cause BIOS R/W variable error during POST. </w:t>
      </w:r>
    </w:p>
    <w:p w14:paraId="5D4CF2B4" w14:textId="77777777" w:rsidR="006332B9" w:rsidRDefault="006332B9" w:rsidP="00437C6B">
      <w:r>
        <w:t xml:space="preserve">We suggest you to follow one of the two scenarios below: </w:t>
      </w:r>
    </w:p>
    <w:p w14:paraId="04E80FCA" w14:textId="0B6D87C4" w:rsidR="006332B9" w:rsidRPr="006332B9" w:rsidRDefault="006332B9" w:rsidP="00437C6B">
      <w:pPr>
        <w:pStyle w:val="af6"/>
        <w:numPr>
          <w:ilvl w:val="0"/>
          <w:numId w:val="30"/>
        </w:numPr>
        <w:ind w:left="360"/>
      </w:pPr>
      <w:r>
        <w:t>Please adjust setting of description region to meet your BIOS image size.</w:t>
      </w:r>
    </w:p>
    <w:p w14:paraId="4F92EBF7" w14:textId="77D7A5C3" w:rsidR="006332B9" w:rsidRDefault="006332B9" w:rsidP="00437C6B">
      <w:r>
        <w:t>2.   Please modify Project.fdf [Defines] to adjust BIOS image size.</w:t>
      </w:r>
    </w:p>
    <w:p w14:paraId="346A7C9D" w14:textId="77777777" w:rsidR="006332B9" w:rsidRPr="006332B9" w:rsidRDefault="006332B9" w:rsidP="00437C6B"/>
    <w:p w14:paraId="568D3000" w14:textId="77777777" w:rsidR="006332B9" w:rsidRDefault="006332B9" w:rsidP="00437C6B">
      <w:r>
        <w:t>The default size of CRB System BIOS is 16 mega bytes (MB).</w:t>
      </w:r>
    </w:p>
    <w:p w14:paraId="69692926" w14:textId="77777777" w:rsidR="006332B9" w:rsidRDefault="006332B9" w:rsidP="00437C6B">
      <w:r>
        <w:t>To modify Project.fdf [Defines] for project’s requirement in the location below:</w:t>
      </w:r>
    </w:p>
    <w:p w14:paraId="05A028EE" w14:textId="2228368A" w:rsidR="006332B9" w:rsidRDefault="000D095E" w:rsidP="00437C6B">
      <w:r>
        <w:t>$(PROJECT_REL_PATH)/</w:t>
      </w:r>
      <w:r w:rsidR="006332B9">
        <w:t>$(PROJECT_PKG)/</w:t>
      </w:r>
      <w:r w:rsidR="006332B9" w:rsidRPr="006332B9">
        <w:rPr>
          <w:rFonts w:eastAsia="SimSun"/>
        </w:rPr>
        <w:t>FlashRegionDefines</w:t>
      </w:r>
      <w:r w:rsidR="006332B9">
        <w:t>.fdf</w:t>
      </w:r>
    </w:p>
    <w:p w14:paraId="08DCF1D2" w14:textId="77777777" w:rsidR="006332B9" w:rsidRDefault="006332B9" w:rsidP="00437C6B">
      <w:pPr>
        <w:ind w:leftChars="200" w:left="360"/>
      </w:pPr>
      <w:r>
        <w:t>DEFINE FLASH_BASE = 0xFF000000</w:t>
      </w:r>
    </w:p>
    <w:p w14:paraId="5DE3054E" w14:textId="269DA558" w:rsidR="006332B9" w:rsidRPr="009D7FA0" w:rsidRDefault="006332B9" w:rsidP="00437C6B">
      <w:pPr>
        <w:ind w:leftChars="200" w:left="360"/>
        <w:rPr>
          <w:rFonts w:eastAsia="SimSun"/>
        </w:rPr>
      </w:pPr>
      <w:r>
        <w:t>DEFINE FLASH_SIZE = 0x01000000</w:t>
      </w:r>
    </w:p>
    <w:p w14:paraId="694F73C0" w14:textId="77777777" w:rsidR="006332B9" w:rsidRPr="003E497C" w:rsidRDefault="006332B9" w:rsidP="006332B9">
      <w:pPr>
        <w:pStyle w:val="2"/>
      </w:pPr>
      <w:bookmarkStart w:id="40" w:name="_Toc62059325"/>
      <w:r>
        <w:rPr>
          <w:rFonts w:eastAsia="SimSun" w:hint="eastAsia"/>
        </w:rPr>
        <w:t>R</w:t>
      </w:r>
      <w:r>
        <w:rPr>
          <w:rFonts w:eastAsia="SimSun"/>
        </w:rPr>
        <w:t>elated files</w:t>
      </w:r>
      <w:bookmarkEnd w:id="40"/>
    </w:p>
    <w:p w14:paraId="5FD2EDFC" w14:textId="5917E679" w:rsidR="006332B9" w:rsidRDefault="006332B9" w:rsidP="00437C6B">
      <w:r>
        <w:t>$(PROJECT_REL_PATH)/$(PROJECT_PKG)/</w:t>
      </w:r>
      <w:r w:rsidRPr="006332B9">
        <w:rPr>
          <w:rFonts w:eastAsia="SimSun"/>
        </w:rPr>
        <w:t>FlashRegionDefines</w:t>
      </w:r>
      <w:r>
        <w:t>.fdf</w:t>
      </w:r>
    </w:p>
    <w:p w14:paraId="3A00CA78" w14:textId="77777777" w:rsidR="006332B9" w:rsidRDefault="006332B9" w:rsidP="006332B9">
      <w:pPr>
        <w:pStyle w:val="2"/>
      </w:pPr>
      <w:bookmarkStart w:id="41" w:name="_Toc62059326"/>
      <w:r>
        <w:t>Setting</w:t>
      </w:r>
      <w:bookmarkEnd w:id="41"/>
    </w:p>
    <w:p w14:paraId="4B6422FA" w14:textId="66958061" w:rsidR="006332B9" w:rsidRDefault="006332B9" w:rsidP="00437C6B">
      <w:pPr>
        <w:spacing w:line="360" w:lineRule="auto"/>
      </w:pPr>
      <w:r w:rsidRPr="006332B9">
        <w:rPr>
          <w:rFonts w:eastAsia="SimSun"/>
        </w:rPr>
        <w:t>FlashRegionDefines</w:t>
      </w:r>
      <w:r>
        <w:rPr>
          <w:rFonts w:hint="eastAsia"/>
          <w:lang w:eastAsia="zh-TW"/>
        </w:rPr>
        <w:t>.</w:t>
      </w:r>
      <w:r>
        <w:rPr>
          <w:lang w:eastAsia="zh-TW"/>
        </w:rPr>
        <w:t>fdf (example)</w:t>
      </w:r>
    </w:p>
    <w:tbl>
      <w:tblPr>
        <w:tblStyle w:val="af7"/>
        <w:tblW w:w="0" w:type="auto"/>
        <w:tblLook w:val="04A0" w:firstRow="1" w:lastRow="0" w:firstColumn="1" w:lastColumn="0" w:noHBand="0" w:noVBand="1"/>
      </w:tblPr>
      <w:tblGrid>
        <w:gridCol w:w="9350"/>
      </w:tblGrid>
      <w:tr w:rsidR="006332B9" w:rsidRPr="003E497C" w14:paraId="722B19DF" w14:textId="77777777" w:rsidTr="00E5750C">
        <w:tc>
          <w:tcPr>
            <w:tcW w:w="9350" w:type="dxa"/>
          </w:tcPr>
          <w:p w14:paraId="5B9EB24D" w14:textId="0095D679" w:rsidR="006332B9" w:rsidRPr="00FA21FB" w:rsidRDefault="006332B9" w:rsidP="00E5750C">
            <w:pPr>
              <w:spacing w:line="360" w:lineRule="auto"/>
              <w:ind w:leftChars="300" w:left="540"/>
              <w:rPr>
                <w:rFonts w:eastAsia="SimSun"/>
              </w:rPr>
            </w:pPr>
            <w:r>
              <w:t>$(PROJECT_REL_PATH)/$(PROJECT_PKG)/</w:t>
            </w:r>
            <w:r w:rsidRPr="006332B9">
              <w:rPr>
                <w:rFonts w:eastAsia="SimSun"/>
              </w:rPr>
              <w:t>FlashRegionDefines</w:t>
            </w:r>
            <w:r>
              <w:t>.fdf</w:t>
            </w:r>
          </w:p>
        </w:tc>
      </w:tr>
      <w:tr w:rsidR="006332B9" w14:paraId="5D0DDBC3" w14:textId="77777777" w:rsidTr="00E5750C">
        <w:tc>
          <w:tcPr>
            <w:tcW w:w="9350" w:type="dxa"/>
          </w:tcPr>
          <w:p w14:paraId="7A8C8169" w14:textId="77777777" w:rsidR="006332B9" w:rsidRDefault="006332B9" w:rsidP="00640310">
            <w:pPr>
              <w:spacing w:line="276" w:lineRule="auto"/>
              <w:ind w:leftChars="137" w:left="247"/>
            </w:pPr>
            <w:r>
              <w:t>…</w:t>
            </w:r>
          </w:p>
          <w:p w14:paraId="74BC3711" w14:textId="77777777" w:rsidR="00640310" w:rsidRPr="00640310" w:rsidRDefault="00640310" w:rsidP="00640310">
            <w:pPr>
              <w:spacing w:line="276" w:lineRule="auto"/>
              <w:ind w:leftChars="137" w:left="247"/>
              <w:rPr>
                <w:rFonts w:eastAsia="SimSun"/>
              </w:rPr>
            </w:pPr>
            <w:r w:rsidRPr="00640310">
              <w:rPr>
                <w:rFonts w:eastAsia="SimSun"/>
              </w:rPr>
              <w:t>DEFINE FLASH_BASE                                                   = 0xFF000000</w:t>
            </w:r>
          </w:p>
          <w:p w14:paraId="739974DE" w14:textId="77777777" w:rsidR="00640310" w:rsidRPr="00640310" w:rsidRDefault="00640310" w:rsidP="00640310">
            <w:pPr>
              <w:spacing w:line="276" w:lineRule="auto"/>
              <w:ind w:leftChars="137" w:left="247"/>
              <w:rPr>
                <w:rFonts w:eastAsia="SimSun"/>
              </w:rPr>
            </w:pPr>
            <w:r w:rsidRPr="00640310">
              <w:rPr>
                <w:rFonts w:eastAsia="SimSun"/>
              </w:rPr>
              <w:t>DEFINE FLASH_SIZE                                                   = 0x01000000</w:t>
            </w:r>
          </w:p>
          <w:p w14:paraId="612565DA" w14:textId="77777777" w:rsidR="00640310" w:rsidRPr="00640310" w:rsidRDefault="00640310" w:rsidP="00640310">
            <w:pPr>
              <w:spacing w:line="276" w:lineRule="auto"/>
              <w:ind w:leftChars="137" w:left="247"/>
              <w:rPr>
                <w:rFonts w:eastAsia="SimSun"/>
              </w:rPr>
            </w:pPr>
            <w:r w:rsidRPr="00640310">
              <w:rPr>
                <w:rFonts w:eastAsia="SimSun"/>
              </w:rPr>
              <w:t>DEFINE BLOCK_SIZE                                                   = 0x00001000</w:t>
            </w:r>
          </w:p>
          <w:p w14:paraId="3FEAAA91" w14:textId="36DC599D" w:rsidR="006332B9" w:rsidRDefault="00640310" w:rsidP="00640310">
            <w:pPr>
              <w:spacing w:line="276" w:lineRule="auto"/>
              <w:ind w:leftChars="137" w:left="247"/>
              <w:rPr>
                <w:rFonts w:eastAsia="SimSun"/>
              </w:rPr>
            </w:pPr>
            <w:r w:rsidRPr="00640310">
              <w:rPr>
                <w:rFonts w:eastAsia="SimSun"/>
              </w:rPr>
              <w:t>DEFINE NUM_BLOCKS                                                  = $(FLASH_SIZE)/$(BLOCK_SIZE)</w:t>
            </w:r>
          </w:p>
          <w:p w14:paraId="15116AC6" w14:textId="77777777" w:rsidR="00640310" w:rsidRPr="00640310" w:rsidRDefault="00640310" w:rsidP="00640310">
            <w:pPr>
              <w:spacing w:line="276" w:lineRule="auto"/>
              <w:ind w:leftChars="137" w:left="247"/>
              <w:rPr>
                <w:rFonts w:eastAsia="SimSun"/>
              </w:rPr>
            </w:pPr>
            <w:r w:rsidRPr="00640310">
              <w:rPr>
                <w:rFonts w:eastAsia="SimSun"/>
              </w:rPr>
              <w:lastRenderedPageBreak/>
              <w:t>DEFINE FLASH_REGION_FVMAIN_SIZE  = 0x00999000 - $(FLASH_REGION_BIOSACM_SIZE) - $(FLASH_REGION_FVAPEI_SIZE) - $(FLASH_REGION_FVUNSIGNED_SIZE) - $(FLASH_REGION_BIOS_EVENT_STORAGE_SIZE) - $(FLASH_REGION_INSYDE_BOOT_LOGO_SIZE) - $(FLASH_REGION_FV_CFR_SIZE)</w:t>
            </w:r>
          </w:p>
          <w:p w14:paraId="57E35428" w14:textId="77777777" w:rsidR="00640310" w:rsidRPr="00640310" w:rsidRDefault="00640310" w:rsidP="00640310">
            <w:pPr>
              <w:spacing w:line="276" w:lineRule="auto"/>
              <w:ind w:leftChars="137" w:left="247"/>
              <w:rPr>
                <w:rFonts w:eastAsia="SimSun"/>
              </w:rPr>
            </w:pPr>
          </w:p>
          <w:p w14:paraId="472077B8" w14:textId="77777777" w:rsidR="00640310" w:rsidRPr="00640310" w:rsidRDefault="00640310" w:rsidP="00640310">
            <w:pPr>
              <w:spacing w:line="276" w:lineRule="auto"/>
              <w:ind w:leftChars="137" w:left="247"/>
              <w:rPr>
                <w:rFonts w:eastAsia="SimSun"/>
              </w:rPr>
            </w:pPr>
            <w:r w:rsidRPr="00640310">
              <w:rPr>
                <w:rFonts w:eastAsia="SimSun"/>
              </w:rPr>
              <w:t>DEFINE FLASH_REGION_FVUNSIGNED_SIZE                                 = 0</w:t>
            </w:r>
          </w:p>
          <w:p w14:paraId="439DAAFB" w14:textId="77777777" w:rsidR="00640310" w:rsidRPr="00640310" w:rsidRDefault="00640310" w:rsidP="00640310">
            <w:pPr>
              <w:spacing w:line="276" w:lineRule="auto"/>
              <w:ind w:leftChars="137" w:left="247"/>
              <w:rPr>
                <w:rFonts w:eastAsia="SimSun"/>
              </w:rPr>
            </w:pPr>
            <w:r w:rsidRPr="00640310">
              <w:rPr>
                <w:rFonts w:eastAsia="SimSun"/>
              </w:rPr>
              <w:t>!if gInsydeTokenSpaceGuid.PcdUnsignedFvSupported</w:t>
            </w:r>
          </w:p>
          <w:p w14:paraId="12B5308F" w14:textId="77777777" w:rsidR="00640310" w:rsidRPr="00640310" w:rsidRDefault="00640310" w:rsidP="00640310">
            <w:pPr>
              <w:spacing w:line="276" w:lineRule="auto"/>
              <w:ind w:leftChars="137" w:left="247"/>
              <w:rPr>
                <w:rFonts w:eastAsia="SimSun"/>
              </w:rPr>
            </w:pPr>
            <w:r w:rsidRPr="00640310">
              <w:rPr>
                <w:rFonts w:eastAsia="SimSun"/>
              </w:rPr>
              <w:t>DEFINE FLASH_REGION_FVUNSIGNED_SIZE                                 = 0x00010000</w:t>
            </w:r>
          </w:p>
          <w:p w14:paraId="4C149B77" w14:textId="77777777" w:rsidR="00640310" w:rsidRPr="00640310" w:rsidRDefault="00640310" w:rsidP="00640310">
            <w:pPr>
              <w:spacing w:line="276" w:lineRule="auto"/>
              <w:ind w:leftChars="137" w:left="247"/>
              <w:rPr>
                <w:rFonts w:eastAsia="SimSun"/>
              </w:rPr>
            </w:pPr>
            <w:r w:rsidRPr="00640310">
              <w:rPr>
                <w:rFonts w:eastAsia="SimSun"/>
              </w:rPr>
              <w:t>!endif</w:t>
            </w:r>
          </w:p>
          <w:p w14:paraId="4D9D02F0" w14:textId="77777777" w:rsidR="00640310" w:rsidRPr="00640310" w:rsidRDefault="00640310" w:rsidP="00640310">
            <w:pPr>
              <w:spacing w:line="276" w:lineRule="auto"/>
              <w:ind w:leftChars="137" w:left="247"/>
              <w:rPr>
                <w:rFonts w:eastAsia="SimSun"/>
              </w:rPr>
            </w:pPr>
          </w:p>
          <w:p w14:paraId="1B86A1CF" w14:textId="757D7F4D" w:rsidR="00640310" w:rsidRPr="00640310" w:rsidRDefault="00640310" w:rsidP="00640310">
            <w:pPr>
              <w:spacing w:line="276" w:lineRule="auto"/>
              <w:ind w:leftChars="137" w:left="247"/>
              <w:rPr>
                <w:rFonts w:eastAsia="SimSun"/>
              </w:rPr>
            </w:pPr>
            <w:r w:rsidRPr="00640310">
              <w:rPr>
                <w:rFonts w:eastAsia="SimSun"/>
              </w:rPr>
              <w:t>DEFINE FLASH_REGION_FV_VARIABLE_DEFAULTS_SIZE                    = 0x00040000</w:t>
            </w:r>
          </w:p>
          <w:p w14:paraId="16FA35E7" w14:textId="77777777" w:rsidR="00640310" w:rsidRPr="00640310" w:rsidRDefault="00640310" w:rsidP="00640310">
            <w:pPr>
              <w:spacing w:line="276" w:lineRule="auto"/>
              <w:ind w:leftChars="137" w:left="247"/>
              <w:rPr>
                <w:rFonts w:eastAsia="SimSun"/>
              </w:rPr>
            </w:pPr>
            <w:r w:rsidRPr="00640310">
              <w:rPr>
                <w:rFonts w:eastAsia="SimSun"/>
              </w:rPr>
              <w:t>DEFINE FLASH_REGION_FLASH_DEVICE_MAP_SIZE                           = 0x00001000</w:t>
            </w:r>
          </w:p>
          <w:p w14:paraId="17F29F22" w14:textId="77777777" w:rsidR="00640310" w:rsidRPr="00640310" w:rsidRDefault="00640310" w:rsidP="00640310">
            <w:pPr>
              <w:spacing w:line="276" w:lineRule="auto"/>
              <w:ind w:leftChars="137" w:left="247"/>
              <w:rPr>
                <w:rFonts w:eastAsia="SimSun"/>
              </w:rPr>
            </w:pPr>
          </w:p>
          <w:p w14:paraId="51CFA861" w14:textId="77777777" w:rsidR="00640310" w:rsidRPr="00640310" w:rsidRDefault="00640310" w:rsidP="00640310">
            <w:pPr>
              <w:spacing w:line="276" w:lineRule="auto"/>
              <w:ind w:leftChars="137" w:left="247"/>
              <w:rPr>
                <w:rFonts w:eastAsia="SimSun"/>
              </w:rPr>
            </w:pPr>
            <w:r w:rsidRPr="00640310">
              <w:rPr>
                <w:rFonts w:eastAsia="SimSun"/>
              </w:rPr>
              <w:t>!if gInsydeTokenSpaceGuid.PcdH2OBdsOemBadgingSupported</w:t>
            </w:r>
          </w:p>
          <w:p w14:paraId="267B6097" w14:textId="77777777" w:rsidR="00640310" w:rsidRPr="00640310" w:rsidRDefault="00640310" w:rsidP="00640310">
            <w:pPr>
              <w:spacing w:line="276" w:lineRule="auto"/>
              <w:ind w:leftChars="137" w:left="247"/>
              <w:rPr>
                <w:rFonts w:eastAsia="SimSun"/>
              </w:rPr>
            </w:pPr>
            <w:r w:rsidRPr="00640310">
              <w:rPr>
                <w:rFonts w:eastAsia="SimSun"/>
              </w:rPr>
              <w:t>DEFINE FLASH_REGION_INSYDE_BOOT_LOGO_SIZE                           = 0x00000000</w:t>
            </w:r>
          </w:p>
          <w:p w14:paraId="6635420B" w14:textId="77777777" w:rsidR="00640310" w:rsidRPr="00640310" w:rsidRDefault="00640310" w:rsidP="00640310">
            <w:pPr>
              <w:spacing w:line="276" w:lineRule="auto"/>
              <w:ind w:leftChars="137" w:left="247"/>
              <w:rPr>
                <w:rFonts w:eastAsia="SimSun"/>
              </w:rPr>
            </w:pPr>
            <w:r w:rsidRPr="00640310">
              <w:rPr>
                <w:rFonts w:eastAsia="SimSun"/>
              </w:rPr>
              <w:t>!else</w:t>
            </w:r>
          </w:p>
          <w:p w14:paraId="24337AE3" w14:textId="77777777" w:rsidR="00640310" w:rsidRPr="00640310" w:rsidRDefault="00640310" w:rsidP="00640310">
            <w:pPr>
              <w:spacing w:line="276" w:lineRule="auto"/>
              <w:ind w:leftChars="137" w:left="247"/>
              <w:rPr>
                <w:rFonts w:eastAsia="SimSun"/>
              </w:rPr>
            </w:pPr>
            <w:r w:rsidRPr="00640310">
              <w:rPr>
                <w:rFonts w:eastAsia="SimSun"/>
              </w:rPr>
              <w:t>DEFINE FLASH_REGION_INSYDE_BOOT_LOGO_SIZE                           = 0x00004000</w:t>
            </w:r>
          </w:p>
          <w:p w14:paraId="65FE169A" w14:textId="77777777" w:rsidR="00640310" w:rsidRPr="00640310" w:rsidRDefault="00640310" w:rsidP="00640310">
            <w:pPr>
              <w:spacing w:line="276" w:lineRule="auto"/>
              <w:ind w:leftChars="137" w:left="247"/>
              <w:rPr>
                <w:rFonts w:eastAsia="SimSun"/>
              </w:rPr>
            </w:pPr>
            <w:r w:rsidRPr="00640310">
              <w:rPr>
                <w:rFonts w:eastAsia="SimSun"/>
              </w:rPr>
              <w:t>!endif</w:t>
            </w:r>
          </w:p>
          <w:p w14:paraId="5FB5FE5D" w14:textId="77777777" w:rsidR="00640310" w:rsidRPr="00640310" w:rsidRDefault="00640310" w:rsidP="00640310">
            <w:pPr>
              <w:spacing w:line="276" w:lineRule="auto"/>
              <w:ind w:leftChars="137" w:left="247"/>
              <w:rPr>
                <w:rFonts w:eastAsia="SimSun"/>
              </w:rPr>
            </w:pPr>
          </w:p>
          <w:p w14:paraId="63EC2F9E" w14:textId="77777777" w:rsidR="00640310" w:rsidRPr="00640310" w:rsidRDefault="00640310" w:rsidP="00640310">
            <w:pPr>
              <w:spacing w:line="276" w:lineRule="auto"/>
              <w:ind w:leftChars="137" w:left="247"/>
              <w:rPr>
                <w:rFonts w:eastAsia="SimSun"/>
              </w:rPr>
            </w:pPr>
          </w:p>
          <w:p w14:paraId="76EBA792"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FLASH_REGION_NV_COMMON_STORE_SUBREGION_MICROCODE_SIZE        = 0x00180000</w:t>
            </w:r>
          </w:p>
          <w:p w14:paraId="5D3C4E12"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FLASH_REGION_NV_COMMON_STORE_SUBREGION_OEM_DMI_STORE_SIZE    = 0x00001000</w:t>
            </w:r>
          </w:p>
          <w:p w14:paraId="6D8BF81B" w14:textId="77777777" w:rsidR="00640310" w:rsidRPr="00640310" w:rsidRDefault="00640310" w:rsidP="00640310">
            <w:pPr>
              <w:spacing w:line="276" w:lineRule="auto"/>
              <w:ind w:leftChars="137" w:left="247"/>
              <w:rPr>
                <w:rFonts w:eastAsia="SimSun"/>
              </w:rPr>
            </w:pPr>
            <w:r w:rsidRPr="00640310">
              <w:rPr>
                <w:rFonts w:eastAsia="SimSun"/>
              </w:rPr>
              <w:t>#</w:t>
            </w:r>
          </w:p>
          <w:p w14:paraId="2DBA0F68" w14:textId="77777777" w:rsidR="00640310" w:rsidRPr="00640310" w:rsidRDefault="00640310" w:rsidP="00640310">
            <w:pPr>
              <w:spacing w:line="276" w:lineRule="auto"/>
              <w:ind w:leftChars="137" w:left="247"/>
              <w:rPr>
                <w:rFonts w:eastAsia="SimSun"/>
              </w:rPr>
            </w:pPr>
            <w:r w:rsidRPr="00640310">
              <w:rPr>
                <w:rFonts w:eastAsia="SimSun"/>
              </w:rPr>
              <w:t># MSDM will be protected on BIOS Guard update.</w:t>
            </w:r>
          </w:p>
          <w:p w14:paraId="55EDDC53" w14:textId="77777777" w:rsidR="00640310" w:rsidRPr="00640310" w:rsidRDefault="00640310" w:rsidP="00640310">
            <w:pPr>
              <w:spacing w:line="276" w:lineRule="auto"/>
              <w:ind w:leftChars="137" w:left="247"/>
              <w:rPr>
                <w:rFonts w:eastAsia="SimSun"/>
              </w:rPr>
            </w:pPr>
            <w:r w:rsidRPr="00640310">
              <w:rPr>
                <w:rFonts w:eastAsia="SimSun"/>
              </w:rPr>
              <w:t># Insyde BIOS guard program unit is 64K,so address must be 64k aligent.</w:t>
            </w:r>
          </w:p>
          <w:p w14:paraId="212A4A4D" w14:textId="77777777" w:rsidR="00640310" w:rsidRPr="00640310" w:rsidRDefault="00640310" w:rsidP="00640310">
            <w:pPr>
              <w:spacing w:line="276" w:lineRule="auto"/>
              <w:ind w:leftChars="137" w:left="247"/>
              <w:rPr>
                <w:rFonts w:eastAsia="SimSun"/>
              </w:rPr>
            </w:pPr>
            <w:r w:rsidRPr="00640310">
              <w:rPr>
                <w:rFonts w:eastAsia="SimSun"/>
              </w:rPr>
              <w:t>#  [Reference setting for the platform don't support BIOS Guard]</w:t>
            </w:r>
          </w:p>
          <w:p w14:paraId="6E711FE5" w14:textId="77777777" w:rsidR="00640310" w:rsidRPr="00640310" w:rsidRDefault="00640310" w:rsidP="00640310">
            <w:pPr>
              <w:spacing w:line="276" w:lineRule="auto"/>
              <w:ind w:leftChars="137" w:left="247"/>
              <w:rPr>
                <w:rFonts w:eastAsia="SimSun"/>
              </w:rPr>
            </w:pPr>
            <w:r w:rsidRPr="00640310">
              <w:rPr>
                <w:rFonts w:eastAsia="SimSun"/>
              </w:rPr>
              <w:t>#</w:t>
            </w:r>
          </w:p>
          <w:p w14:paraId="04E18FAD" w14:textId="77777777" w:rsidR="00640310" w:rsidRPr="00640310" w:rsidRDefault="00640310" w:rsidP="00640310">
            <w:pPr>
              <w:spacing w:line="276" w:lineRule="auto"/>
              <w:ind w:leftChars="137" w:left="247"/>
              <w:rPr>
                <w:rFonts w:eastAsia="SimSun"/>
              </w:rPr>
            </w:pPr>
            <w:r w:rsidRPr="00640310">
              <w:rPr>
                <w:rFonts w:eastAsia="SimSun"/>
              </w:rPr>
              <w:lastRenderedPageBreak/>
              <w:t>DEFINE FLASH_REGION_NV_COMMON_STORE_SUBREGION_NV_MSDM_DATA_SIZE     = 0x00010000</w:t>
            </w:r>
          </w:p>
          <w:p w14:paraId="5C51A082"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FLASH_REGION_NV_COMMON_STORE_SUBREGION_NV_BVDT_SIZE          = 0x00000200</w:t>
            </w:r>
          </w:p>
          <w:p w14:paraId="42879210"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FLASH_REGION_NV_COMMON_STORE_SUBREGION_NV_RSV1_SIZE          = 0x0000AE00</w:t>
            </w:r>
          </w:p>
          <w:p w14:paraId="65FB4CCC"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FLASH_REGION_NV_COMMON_STORE_SUBREGION_NV_RSV2_SIZE          = 0x00018000</w:t>
            </w:r>
          </w:p>
          <w:p w14:paraId="74BE17E8" w14:textId="77777777" w:rsidR="00640310" w:rsidRPr="00640310" w:rsidRDefault="00640310" w:rsidP="00640310">
            <w:pPr>
              <w:spacing w:line="276" w:lineRule="auto"/>
              <w:ind w:leftChars="137" w:left="247"/>
              <w:rPr>
                <w:rFonts w:eastAsia="SimSun"/>
              </w:rPr>
            </w:pPr>
          </w:p>
          <w:p w14:paraId="38CA4C74" w14:textId="77777777" w:rsidR="00640310" w:rsidRPr="00640310" w:rsidRDefault="00640310" w:rsidP="00640310">
            <w:pPr>
              <w:spacing w:line="276" w:lineRule="auto"/>
              <w:ind w:leftChars="137" w:left="247"/>
              <w:rPr>
                <w:rFonts w:eastAsia="SimSun"/>
              </w:rPr>
            </w:pPr>
            <w:r w:rsidRPr="00640310">
              <w:rPr>
                <w:rFonts w:eastAsia="SimSun"/>
              </w:rPr>
              <w:t>!if $(CPU_SPR_SUPPORT) == TRUE</w:t>
            </w:r>
          </w:p>
          <w:p w14:paraId="43E3D668" w14:textId="77777777" w:rsidR="00640310" w:rsidRPr="00640310" w:rsidRDefault="00640310" w:rsidP="00640310">
            <w:pPr>
              <w:spacing w:line="276" w:lineRule="auto"/>
              <w:ind w:leftChars="137" w:left="247"/>
              <w:rPr>
                <w:rFonts w:eastAsia="SimSun"/>
              </w:rPr>
            </w:pPr>
            <w:r w:rsidRPr="00640310">
              <w:rPr>
                <w:rFonts w:eastAsia="SimSun"/>
              </w:rPr>
              <w:t>DEFINE FLASH_REGION_FV_CFR_SIZE                                     = 0x00020000</w:t>
            </w:r>
          </w:p>
          <w:p w14:paraId="16A52C93" w14:textId="77777777" w:rsidR="00640310" w:rsidRPr="00640310" w:rsidRDefault="00640310" w:rsidP="00640310">
            <w:pPr>
              <w:spacing w:line="276" w:lineRule="auto"/>
              <w:ind w:leftChars="137" w:left="247"/>
              <w:rPr>
                <w:rFonts w:eastAsia="SimSun"/>
              </w:rPr>
            </w:pPr>
            <w:r w:rsidRPr="00640310">
              <w:rPr>
                <w:rFonts w:eastAsia="SimSun"/>
              </w:rPr>
              <w:t>!else</w:t>
            </w:r>
          </w:p>
          <w:p w14:paraId="59ABC03E" w14:textId="77777777" w:rsidR="00640310" w:rsidRPr="00640310" w:rsidRDefault="00640310" w:rsidP="00640310">
            <w:pPr>
              <w:spacing w:line="276" w:lineRule="auto"/>
              <w:ind w:leftChars="137" w:left="247"/>
              <w:rPr>
                <w:rFonts w:eastAsia="SimSun"/>
              </w:rPr>
            </w:pPr>
            <w:r w:rsidRPr="00640310">
              <w:rPr>
                <w:rFonts w:eastAsia="SimSun"/>
              </w:rPr>
              <w:t>DEFINE FLASH_REGION_FV_CFR_SIZE                                     = 0x00000000</w:t>
            </w:r>
          </w:p>
          <w:p w14:paraId="2CFAF73F" w14:textId="77777777" w:rsidR="00640310" w:rsidRPr="00640310" w:rsidRDefault="00640310" w:rsidP="00640310">
            <w:pPr>
              <w:spacing w:line="276" w:lineRule="auto"/>
              <w:ind w:leftChars="137" w:left="247"/>
              <w:rPr>
                <w:rFonts w:eastAsia="SimSun"/>
              </w:rPr>
            </w:pPr>
            <w:r w:rsidRPr="00640310">
              <w:rPr>
                <w:rFonts w:eastAsia="SimSun"/>
              </w:rPr>
              <w:t>!endif</w:t>
            </w:r>
          </w:p>
          <w:p w14:paraId="211DBF58" w14:textId="77777777" w:rsidR="00640310" w:rsidRPr="00640310" w:rsidRDefault="00640310" w:rsidP="00640310">
            <w:pPr>
              <w:spacing w:line="276" w:lineRule="auto"/>
              <w:ind w:leftChars="137" w:left="247"/>
              <w:rPr>
                <w:rFonts w:eastAsia="SimSun"/>
              </w:rPr>
            </w:pPr>
          </w:p>
          <w:p w14:paraId="0D424C84" w14:textId="77777777" w:rsidR="00640310" w:rsidRPr="00640310" w:rsidRDefault="00640310" w:rsidP="00640310">
            <w:pPr>
              <w:spacing w:line="276" w:lineRule="auto"/>
              <w:ind w:leftChars="137" w:left="247"/>
              <w:rPr>
                <w:rFonts w:eastAsia="SimSun"/>
              </w:rPr>
            </w:pPr>
            <w:r w:rsidRPr="00640310">
              <w:rPr>
                <w:rFonts w:eastAsia="SimSun"/>
              </w:rPr>
              <w:t>DEFINE FLASH_REGION_BIOSACM_SIZE                                    = 0</w:t>
            </w:r>
          </w:p>
          <w:p w14:paraId="437E2A9C" w14:textId="77777777" w:rsidR="00640310" w:rsidRPr="00640310" w:rsidRDefault="00640310" w:rsidP="00640310">
            <w:pPr>
              <w:spacing w:line="276" w:lineRule="auto"/>
              <w:ind w:leftChars="137" w:left="247"/>
              <w:rPr>
                <w:rFonts w:eastAsia="SimSun"/>
              </w:rPr>
            </w:pPr>
            <w:r w:rsidRPr="00640310">
              <w:rPr>
                <w:rFonts w:eastAsia="SimSun"/>
              </w:rPr>
              <w:t>!if $(LTSX_SUPPORT) == YES</w:t>
            </w:r>
          </w:p>
          <w:p w14:paraId="5A358786" w14:textId="77777777" w:rsidR="00640310" w:rsidRPr="00640310" w:rsidRDefault="00640310" w:rsidP="00640310">
            <w:pPr>
              <w:spacing w:line="276" w:lineRule="auto"/>
              <w:ind w:leftChars="137" w:left="247"/>
              <w:rPr>
                <w:rFonts w:eastAsia="SimSun"/>
              </w:rPr>
            </w:pPr>
            <w:r w:rsidRPr="00640310">
              <w:rPr>
                <w:rFonts w:eastAsia="SimSun"/>
              </w:rPr>
              <w:t>DEFINE FLASH_REGION_BIOSACM_SIZE                                    = 0x00040000</w:t>
            </w:r>
          </w:p>
          <w:p w14:paraId="529D0C40" w14:textId="77777777" w:rsidR="00640310" w:rsidRPr="00640310" w:rsidRDefault="00640310" w:rsidP="00640310">
            <w:pPr>
              <w:spacing w:line="276" w:lineRule="auto"/>
              <w:ind w:leftChars="137" w:left="247"/>
              <w:rPr>
                <w:rFonts w:eastAsia="SimSun"/>
              </w:rPr>
            </w:pPr>
            <w:r w:rsidRPr="00640310">
              <w:rPr>
                <w:rFonts w:eastAsia="SimSun"/>
              </w:rPr>
              <w:t>!endif</w:t>
            </w:r>
          </w:p>
          <w:p w14:paraId="6DEBD4A8" w14:textId="77777777" w:rsidR="00640310" w:rsidRPr="00640310" w:rsidRDefault="00640310" w:rsidP="00640310">
            <w:pPr>
              <w:spacing w:line="276" w:lineRule="auto"/>
              <w:ind w:leftChars="137" w:left="247"/>
              <w:rPr>
                <w:rFonts w:eastAsia="SimSun"/>
              </w:rPr>
            </w:pPr>
          </w:p>
          <w:p w14:paraId="0B4A0FF8" w14:textId="77777777" w:rsidR="00640310" w:rsidRPr="00640310" w:rsidRDefault="00640310" w:rsidP="00640310">
            <w:pPr>
              <w:spacing w:line="276" w:lineRule="auto"/>
              <w:ind w:leftChars="137" w:left="247"/>
              <w:rPr>
                <w:rFonts w:eastAsia="SimSun"/>
              </w:rPr>
            </w:pPr>
            <w:r w:rsidRPr="00640310">
              <w:rPr>
                <w:rFonts w:eastAsia="SimSun"/>
              </w:rPr>
              <w:t>DEFINE FLASH_REGION_FVAPEI_SIZE                                     = 0</w:t>
            </w:r>
          </w:p>
          <w:p w14:paraId="335355F7" w14:textId="77777777" w:rsidR="00640310" w:rsidRPr="00640310" w:rsidRDefault="00640310" w:rsidP="00640310">
            <w:pPr>
              <w:spacing w:line="276" w:lineRule="auto"/>
              <w:ind w:leftChars="137" w:left="247"/>
              <w:rPr>
                <w:rFonts w:eastAsia="SimSun"/>
              </w:rPr>
            </w:pPr>
            <w:r w:rsidRPr="00640310">
              <w:rPr>
                <w:rFonts w:eastAsia="SimSun"/>
              </w:rPr>
              <w:t>!if $(H2O_APEI_SUPPORT) == YES</w:t>
            </w:r>
          </w:p>
          <w:p w14:paraId="1F15B967" w14:textId="77777777" w:rsidR="00640310" w:rsidRPr="00640310" w:rsidRDefault="00640310" w:rsidP="00640310">
            <w:pPr>
              <w:spacing w:line="276" w:lineRule="auto"/>
              <w:ind w:leftChars="137" w:left="247"/>
              <w:rPr>
                <w:rFonts w:eastAsia="SimSun"/>
              </w:rPr>
            </w:pPr>
            <w:r w:rsidRPr="00640310">
              <w:rPr>
                <w:rFonts w:eastAsia="SimSun"/>
              </w:rPr>
              <w:t>DEFINE FLASH_REGION_FVAPEI_SIZE                                     = 0x00030000</w:t>
            </w:r>
          </w:p>
          <w:p w14:paraId="1F7661A3" w14:textId="77777777" w:rsidR="00640310" w:rsidRPr="00640310" w:rsidRDefault="00640310" w:rsidP="00640310">
            <w:pPr>
              <w:spacing w:line="276" w:lineRule="auto"/>
              <w:ind w:leftChars="137" w:left="247"/>
              <w:rPr>
                <w:rFonts w:eastAsia="SimSun"/>
              </w:rPr>
            </w:pPr>
            <w:r w:rsidRPr="00640310">
              <w:rPr>
                <w:rFonts w:eastAsia="SimSun"/>
              </w:rPr>
              <w:t>!endif</w:t>
            </w:r>
          </w:p>
          <w:p w14:paraId="1B8C6D0E" w14:textId="77777777" w:rsidR="00640310" w:rsidRPr="00640310" w:rsidRDefault="00640310" w:rsidP="00640310">
            <w:pPr>
              <w:spacing w:line="276" w:lineRule="auto"/>
              <w:ind w:leftChars="137" w:left="247"/>
              <w:rPr>
                <w:rFonts w:eastAsia="SimSun"/>
              </w:rPr>
            </w:pPr>
          </w:p>
          <w:p w14:paraId="75406675" w14:textId="77777777" w:rsidR="00640310" w:rsidRPr="00640310" w:rsidRDefault="00640310" w:rsidP="00640310">
            <w:pPr>
              <w:spacing w:line="276" w:lineRule="auto"/>
              <w:ind w:leftChars="137" w:left="247"/>
              <w:rPr>
                <w:rFonts w:eastAsia="SimSun"/>
              </w:rPr>
            </w:pPr>
            <w:r w:rsidRPr="00640310">
              <w:rPr>
                <w:rFonts w:eastAsia="SimSun"/>
              </w:rPr>
              <w:t>DEFINE FLASH_REGION_BIOS_EVENT_STORAGE_SIZE</w:t>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t>= 0x00000000</w:t>
            </w:r>
          </w:p>
          <w:p w14:paraId="42A7956F" w14:textId="77777777" w:rsidR="00640310" w:rsidRPr="00640310" w:rsidRDefault="00640310" w:rsidP="00640310">
            <w:pPr>
              <w:spacing w:line="276" w:lineRule="auto"/>
              <w:ind w:leftChars="137" w:left="247"/>
              <w:rPr>
                <w:rFonts w:eastAsia="SimSun"/>
              </w:rPr>
            </w:pPr>
            <w:r w:rsidRPr="00640310">
              <w:rPr>
                <w:rFonts w:eastAsia="SimSun"/>
              </w:rPr>
              <w:t>!if gH2OEventLogPkgTokenSpaceGuid.PcdH2OBiosEventStorageSupported</w:t>
            </w:r>
          </w:p>
          <w:p w14:paraId="321C91C6" w14:textId="77777777" w:rsidR="00640310" w:rsidRPr="00640310" w:rsidRDefault="00640310" w:rsidP="00640310">
            <w:pPr>
              <w:spacing w:line="276" w:lineRule="auto"/>
              <w:ind w:leftChars="137" w:left="247"/>
              <w:rPr>
                <w:rFonts w:eastAsia="SimSun"/>
              </w:rPr>
            </w:pPr>
            <w:r w:rsidRPr="00640310">
              <w:rPr>
                <w:rFonts w:eastAsia="SimSun"/>
              </w:rPr>
              <w:t>DEFINE FLASH_REGION_BIOS_EVENT_STORAGE_SIZE</w:t>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t>= 0x00006000</w:t>
            </w:r>
          </w:p>
          <w:p w14:paraId="0D113997" w14:textId="77777777" w:rsidR="00640310" w:rsidRPr="00640310" w:rsidRDefault="00640310" w:rsidP="00640310">
            <w:pPr>
              <w:spacing w:line="276" w:lineRule="auto"/>
              <w:ind w:leftChars="137" w:left="247"/>
              <w:rPr>
                <w:rFonts w:eastAsia="SimSun"/>
              </w:rPr>
            </w:pPr>
            <w:r w:rsidRPr="00640310">
              <w:rPr>
                <w:rFonts w:eastAsia="SimSun"/>
              </w:rPr>
              <w:lastRenderedPageBreak/>
              <w:t>!endif</w:t>
            </w:r>
          </w:p>
          <w:p w14:paraId="68DB1578" w14:textId="77777777" w:rsidR="00640310" w:rsidRPr="00640310" w:rsidRDefault="00640310" w:rsidP="00640310">
            <w:pPr>
              <w:spacing w:line="276" w:lineRule="auto"/>
              <w:ind w:leftChars="137" w:left="247"/>
              <w:rPr>
                <w:rFonts w:eastAsia="SimSun"/>
              </w:rPr>
            </w:pPr>
          </w:p>
          <w:p w14:paraId="37D37E9A" w14:textId="77777777" w:rsidR="00640310" w:rsidRPr="00640310" w:rsidRDefault="00640310" w:rsidP="00640310">
            <w:pPr>
              <w:spacing w:line="276" w:lineRule="auto"/>
              <w:ind w:leftChars="137" w:left="247"/>
              <w:rPr>
                <w:rFonts w:eastAsia="SimSun"/>
              </w:rPr>
            </w:pPr>
            <w:r w:rsidRPr="00640310">
              <w:rPr>
                <w:rFonts w:eastAsia="SimSun"/>
              </w:rPr>
              <w:t>DEFINE FLASH_REGION_NVSTORAGE_SUBREGION_NV_VARIABLE_STORE_SIZE      = 0x00026000</w:t>
            </w:r>
          </w:p>
          <w:p w14:paraId="47ACA3E6" w14:textId="77777777" w:rsidR="00640310" w:rsidRPr="00640310" w:rsidRDefault="00640310" w:rsidP="00640310">
            <w:pPr>
              <w:spacing w:line="276" w:lineRule="auto"/>
              <w:ind w:leftChars="137" w:left="247"/>
              <w:rPr>
                <w:rFonts w:eastAsia="SimSun"/>
              </w:rPr>
            </w:pPr>
            <w:r w:rsidRPr="00640310">
              <w:rPr>
                <w:rFonts w:eastAsia="SimSun"/>
              </w:rPr>
              <w:t>DEFINE FLASH_REGION_NVSTORAGE_SUBREGION_NV_FTW_WORKING_SIZE         = 0x00001000</w:t>
            </w:r>
          </w:p>
          <w:p w14:paraId="4518931C" w14:textId="77777777" w:rsidR="00640310" w:rsidRPr="00640310" w:rsidRDefault="00640310" w:rsidP="00640310">
            <w:pPr>
              <w:spacing w:line="276" w:lineRule="auto"/>
              <w:ind w:leftChars="137" w:left="247"/>
              <w:rPr>
                <w:rFonts w:eastAsia="SimSun"/>
              </w:rPr>
            </w:pPr>
            <w:r w:rsidRPr="00640310">
              <w:rPr>
                <w:rFonts w:eastAsia="SimSun"/>
              </w:rPr>
              <w:t>DEFINE FLASH_REGION_NVSTORAGE_SUBREGION_NV_FTW_SPARE_SIZE           = 0x00027000</w:t>
            </w:r>
          </w:p>
          <w:p w14:paraId="5AD069DE" w14:textId="77777777" w:rsidR="00640310" w:rsidRPr="00640310" w:rsidRDefault="00640310" w:rsidP="00640310">
            <w:pPr>
              <w:spacing w:line="276" w:lineRule="auto"/>
              <w:ind w:leftChars="137" w:left="247"/>
              <w:rPr>
                <w:rFonts w:eastAsia="SimSun"/>
              </w:rPr>
            </w:pPr>
            <w:r w:rsidRPr="00640310">
              <w:rPr>
                <w:rFonts w:eastAsia="SimSun"/>
              </w:rPr>
              <w:t>DEFINE FLASH_REGION_NVSTORAGE_SUBREGION_NV_FACTORY_COPY_SIZE        = 0x00004000</w:t>
            </w:r>
          </w:p>
          <w:p w14:paraId="087A5B8B" w14:textId="65A7DC5E" w:rsidR="00640310" w:rsidRPr="00640310" w:rsidRDefault="00640310" w:rsidP="00640310">
            <w:pPr>
              <w:spacing w:line="276" w:lineRule="auto"/>
              <w:ind w:leftChars="137" w:left="247"/>
              <w:rPr>
                <w:rFonts w:eastAsia="SimSun"/>
              </w:rPr>
            </w:pPr>
            <w:r w:rsidRPr="00640310">
              <w:rPr>
                <w:rFonts w:eastAsia="SimSun"/>
              </w:rPr>
              <w:t>DEFINE FLASH_REGION_FV_BACKUP_SIZE                                = 0x00020000</w:t>
            </w:r>
          </w:p>
          <w:p w14:paraId="59169A91" w14:textId="77777777" w:rsidR="00640310" w:rsidRPr="00640310" w:rsidRDefault="00640310" w:rsidP="00640310">
            <w:pPr>
              <w:spacing w:line="276" w:lineRule="auto"/>
              <w:ind w:leftChars="137" w:left="247"/>
              <w:rPr>
                <w:rFonts w:eastAsia="SimSun"/>
              </w:rPr>
            </w:pPr>
          </w:p>
          <w:p w14:paraId="2401C622" w14:textId="77777777" w:rsidR="00640310" w:rsidRPr="00640310" w:rsidRDefault="00640310" w:rsidP="00640310">
            <w:pPr>
              <w:spacing w:line="276" w:lineRule="auto"/>
              <w:ind w:leftChars="137" w:left="247"/>
              <w:rPr>
                <w:rFonts w:eastAsia="SimSun"/>
              </w:rPr>
            </w:pPr>
            <w:r w:rsidRPr="00640310">
              <w:rPr>
                <w:rFonts w:eastAsia="SimSun"/>
              </w:rPr>
              <w:t>!if $(FSP_BUILD) == TRUE</w:t>
            </w:r>
          </w:p>
          <w:p w14:paraId="731AC032" w14:textId="77777777" w:rsidR="00640310" w:rsidRPr="00640310" w:rsidRDefault="00640310" w:rsidP="00640310">
            <w:pPr>
              <w:spacing w:line="276" w:lineRule="auto"/>
              <w:ind w:leftChars="137" w:left="247"/>
              <w:rPr>
                <w:rFonts w:eastAsia="SimSun"/>
              </w:rPr>
            </w:pPr>
            <w:r w:rsidRPr="00640310">
              <w:rPr>
                <w:rFonts w:eastAsia="SimSun"/>
              </w:rPr>
              <w:t>DEFINE FLASH_REGION_FV_FSP_S_SIZE                                   = 0x00060000</w:t>
            </w:r>
          </w:p>
          <w:p w14:paraId="644C20B1" w14:textId="77777777" w:rsidR="00640310" w:rsidRPr="00640310" w:rsidRDefault="00640310" w:rsidP="00640310">
            <w:pPr>
              <w:spacing w:line="276" w:lineRule="auto"/>
              <w:ind w:leftChars="137" w:left="247"/>
              <w:rPr>
                <w:rFonts w:eastAsia="SimSun"/>
              </w:rPr>
            </w:pPr>
            <w:r w:rsidRPr="00640310">
              <w:rPr>
                <w:rFonts w:eastAsia="SimSun"/>
              </w:rPr>
              <w:t xml:space="preserve">  #</w:t>
            </w:r>
          </w:p>
          <w:p w14:paraId="578F211B" w14:textId="77777777" w:rsidR="00640310" w:rsidRPr="00640310" w:rsidRDefault="00640310" w:rsidP="00640310">
            <w:pPr>
              <w:spacing w:line="276" w:lineRule="auto"/>
              <w:ind w:leftChars="137" w:left="247"/>
              <w:rPr>
                <w:rFonts w:eastAsia="SimSun"/>
              </w:rPr>
            </w:pPr>
            <w:r w:rsidRPr="00640310">
              <w:rPr>
                <w:rFonts w:eastAsia="SimSun"/>
              </w:rPr>
              <w:t xml:space="preserve">  # The space is not enough, so do not allocate DUMMYFV for now.</w:t>
            </w:r>
          </w:p>
          <w:p w14:paraId="28F5FDD9" w14:textId="77777777" w:rsidR="00640310" w:rsidRPr="00640310" w:rsidRDefault="00640310" w:rsidP="00640310">
            <w:pPr>
              <w:spacing w:line="276" w:lineRule="auto"/>
              <w:ind w:leftChars="137" w:left="247"/>
              <w:rPr>
                <w:rFonts w:eastAsia="SimSun"/>
              </w:rPr>
            </w:pPr>
            <w:r w:rsidRPr="00640310">
              <w:rPr>
                <w:rFonts w:eastAsia="SimSun"/>
              </w:rPr>
              <w:t xml:space="preserve">  # TODO: Wait for Intel to complete this feature before implementing it.</w:t>
            </w:r>
          </w:p>
          <w:p w14:paraId="00183D09" w14:textId="77777777" w:rsidR="00640310" w:rsidRPr="00640310" w:rsidRDefault="00640310" w:rsidP="00640310">
            <w:pPr>
              <w:spacing w:line="276" w:lineRule="auto"/>
              <w:ind w:leftChars="137" w:left="247"/>
              <w:rPr>
                <w:rFonts w:eastAsia="SimSun"/>
              </w:rPr>
            </w:pPr>
            <w:r w:rsidRPr="00640310">
              <w:rPr>
                <w:rFonts w:eastAsia="SimSun"/>
              </w:rPr>
              <w:t xml:space="preserve">  #</w:t>
            </w:r>
          </w:p>
          <w:p w14:paraId="3CEA3585" w14:textId="1FCDEF46" w:rsidR="00640310" w:rsidRPr="00640310" w:rsidRDefault="00640310" w:rsidP="00640310">
            <w:pPr>
              <w:spacing w:line="276" w:lineRule="auto"/>
              <w:ind w:leftChars="137" w:left="247"/>
              <w:rPr>
                <w:rFonts w:eastAsia="SimSun"/>
              </w:rPr>
            </w:pPr>
            <w:r w:rsidRPr="00640310">
              <w:rPr>
                <w:rFonts w:eastAsia="SimSun"/>
              </w:rPr>
              <w:t xml:space="preserve">DEFINE FLASH_REGION_FV_FSP_DUMMY_SIZE                        </w:t>
            </w:r>
            <w:r>
              <w:rPr>
                <w:rFonts w:eastAsia="SimSun"/>
              </w:rPr>
              <w:t xml:space="preserve"> </w:t>
            </w:r>
            <w:r w:rsidRPr="00640310">
              <w:rPr>
                <w:rFonts w:eastAsia="SimSun"/>
              </w:rPr>
              <w:t xml:space="preserve">  = 0 #0x000B8000</w:t>
            </w:r>
          </w:p>
          <w:p w14:paraId="00141274" w14:textId="77777777" w:rsidR="00640310" w:rsidRPr="00640310" w:rsidRDefault="00640310" w:rsidP="00640310">
            <w:pPr>
              <w:spacing w:line="276" w:lineRule="auto"/>
              <w:ind w:leftChars="137" w:left="247"/>
              <w:rPr>
                <w:rFonts w:eastAsia="SimSun"/>
              </w:rPr>
            </w:pPr>
            <w:r w:rsidRPr="00640310">
              <w:rPr>
                <w:rFonts w:eastAsia="SimSun"/>
              </w:rPr>
              <w:t>DEFINE FLASH_REGION_FV_FSP_M_SIZE                                   = 0x00280000</w:t>
            </w:r>
          </w:p>
          <w:p w14:paraId="1D1492CE" w14:textId="77777777" w:rsidR="00640310" w:rsidRPr="00640310" w:rsidRDefault="00640310" w:rsidP="00640310">
            <w:pPr>
              <w:spacing w:line="276" w:lineRule="auto"/>
              <w:ind w:leftChars="137" w:left="247"/>
              <w:rPr>
                <w:rFonts w:eastAsia="SimSun"/>
              </w:rPr>
            </w:pPr>
            <w:r w:rsidRPr="00640310">
              <w:rPr>
                <w:rFonts w:eastAsia="SimSun"/>
              </w:rPr>
              <w:t>DEFINE FLASH_REGION_FV_FSP_T_SIZE                                   = 0x00008000</w:t>
            </w:r>
          </w:p>
          <w:p w14:paraId="3950B830" w14:textId="77777777" w:rsidR="00640310" w:rsidRPr="00640310" w:rsidRDefault="00640310" w:rsidP="00640310">
            <w:pPr>
              <w:spacing w:line="276" w:lineRule="auto"/>
              <w:ind w:leftChars="137" w:left="247"/>
              <w:rPr>
                <w:rFonts w:eastAsia="SimSun"/>
              </w:rPr>
            </w:pPr>
            <w:r w:rsidRPr="00640310">
              <w:rPr>
                <w:rFonts w:eastAsia="SimSun"/>
              </w:rPr>
              <w:t>!else</w:t>
            </w:r>
          </w:p>
          <w:p w14:paraId="68B6D843" w14:textId="77777777" w:rsidR="00640310" w:rsidRPr="00640310" w:rsidRDefault="00640310" w:rsidP="00640310">
            <w:pPr>
              <w:spacing w:line="276" w:lineRule="auto"/>
              <w:ind w:leftChars="137" w:left="247"/>
              <w:rPr>
                <w:rFonts w:eastAsia="SimSun"/>
              </w:rPr>
            </w:pPr>
            <w:r w:rsidRPr="00640310">
              <w:rPr>
                <w:rFonts w:eastAsia="SimSun"/>
              </w:rPr>
              <w:t>DEFINE FLASH_REGION_FV_FSP_S_SIZE                                   = 0</w:t>
            </w:r>
          </w:p>
          <w:p w14:paraId="49935F7A" w14:textId="4DF37B52" w:rsidR="00640310" w:rsidRPr="00640310" w:rsidRDefault="00640310" w:rsidP="00640310">
            <w:pPr>
              <w:spacing w:line="276" w:lineRule="auto"/>
              <w:ind w:leftChars="137" w:left="247"/>
              <w:rPr>
                <w:rFonts w:eastAsia="SimSun"/>
              </w:rPr>
            </w:pPr>
            <w:r w:rsidRPr="00640310">
              <w:rPr>
                <w:rFonts w:eastAsia="SimSun"/>
              </w:rPr>
              <w:t xml:space="preserve">DEFINE FLASH_REGION_FV_FSP_DUMMY_SIZE                        </w:t>
            </w:r>
            <w:r>
              <w:rPr>
                <w:rFonts w:eastAsia="SimSun"/>
              </w:rPr>
              <w:t xml:space="preserve"> </w:t>
            </w:r>
            <w:r w:rsidRPr="00640310">
              <w:rPr>
                <w:rFonts w:eastAsia="SimSun"/>
              </w:rPr>
              <w:t xml:space="preserve"> = 0</w:t>
            </w:r>
          </w:p>
          <w:p w14:paraId="35C29CB2" w14:textId="77777777" w:rsidR="00640310" w:rsidRPr="00640310" w:rsidRDefault="00640310" w:rsidP="00640310">
            <w:pPr>
              <w:spacing w:line="276" w:lineRule="auto"/>
              <w:ind w:leftChars="137" w:left="247"/>
              <w:rPr>
                <w:rFonts w:eastAsia="SimSun"/>
              </w:rPr>
            </w:pPr>
            <w:r w:rsidRPr="00640310">
              <w:rPr>
                <w:rFonts w:eastAsia="SimSun"/>
              </w:rPr>
              <w:t>DEFINE FLASH_REGION_FV_FSP_M_SIZE                                   = 0</w:t>
            </w:r>
          </w:p>
          <w:p w14:paraId="0602162F" w14:textId="77777777" w:rsidR="00640310" w:rsidRPr="00640310" w:rsidRDefault="00640310" w:rsidP="00640310">
            <w:pPr>
              <w:spacing w:line="276" w:lineRule="auto"/>
              <w:ind w:leftChars="137" w:left="247"/>
              <w:rPr>
                <w:rFonts w:eastAsia="SimSun"/>
              </w:rPr>
            </w:pPr>
            <w:r w:rsidRPr="00640310">
              <w:rPr>
                <w:rFonts w:eastAsia="SimSun"/>
              </w:rPr>
              <w:t>DEFINE FLASH_REGION_FV_FSP_T_SIZE                                   = 0</w:t>
            </w:r>
          </w:p>
          <w:p w14:paraId="1919C16C" w14:textId="77777777" w:rsidR="00640310" w:rsidRPr="00640310" w:rsidRDefault="00640310" w:rsidP="00640310">
            <w:pPr>
              <w:spacing w:line="276" w:lineRule="auto"/>
              <w:ind w:leftChars="137" w:left="247"/>
              <w:rPr>
                <w:rFonts w:eastAsia="SimSun"/>
              </w:rPr>
            </w:pPr>
            <w:r w:rsidRPr="00640310">
              <w:rPr>
                <w:rFonts w:eastAsia="SimSun"/>
              </w:rPr>
              <w:t>!endif</w:t>
            </w:r>
          </w:p>
          <w:p w14:paraId="79519379" w14:textId="77777777" w:rsidR="00640310" w:rsidRPr="00640310" w:rsidRDefault="00640310" w:rsidP="00640310">
            <w:pPr>
              <w:spacing w:line="276" w:lineRule="auto"/>
              <w:ind w:leftChars="137" w:left="247"/>
              <w:rPr>
                <w:rFonts w:eastAsia="SimSun"/>
              </w:rPr>
            </w:pPr>
          </w:p>
          <w:p w14:paraId="5776EC54" w14:textId="1B4DF2BC" w:rsidR="00640310" w:rsidRPr="00640310" w:rsidRDefault="00640310" w:rsidP="00640310">
            <w:pPr>
              <w:spacing w:line="276" w:lineRule="auto"/>
              <w:ind w:leftChars="137" w:left="247"/>
              <w:rPr>
                <w:rFonts w:eastAsia="SimSun"/>
              </w:rPr>
            </w:pPr>
            <w:r w:rsidRPr="00640310">
              <w:rPr>
                <w:rFonts w:eastAsia="SimSun"/>
              </w:rPr>
              <w:t>DEFINE FLASH_REGION_FV_FSP_SIZE                                     = $(FLASH_REGION_FV_FSP_S_SIZE) + $(FLASH_REGION_FV_FSP_DUMMY_SIZE) + $(FLASH_REGION_FV_FSP_M_SIZE) + $(FLASH_REGION_FV_FSP_T_SIZE)</w:t>
            </w:r>
          </w:p>
          <w:p w14:paraId="085535F3" w14:textId="77777777" w:rsidR="00640310" w:rsidRPr="00640310" w:rsidRDefault="00640310" w:rsidP="00640310">
            <w:pPr>
              <w:spacing w:line="276" w:lineRule="auto"/>
              <w:ind w:leftChars="137" w:left="247"/>
              <w:rPr>
                <w:rFonts w:eastAsia="SimSun"/>
              </w:rPr>
            </w:pPr>
          </w:p>
          <w:p w14:paraId="4803602D" w14:textId="1A9790AD" w:rsidR="00640310" w:rsidRPr="00640310" w:rsidRDefault="00640310" w:rsidP="00640310">
            <w:pPr>
              <w:spacing w:line="276" w:lineRule="auto"/>
              <w:ind w:leftChars="137" w:left="247"/>
              <w:rPr>
                <w:rFonts w:eastAsia="SimSun"/>
              </w:rPr>
            </w:pPr>
            <w:r w:rsidRPr="00640310">
              <w:rPr>
                <w:rFonts w:eastAsia="SimSun"/>
              </w:rPr>
              <w:t>DEFINE FLASH_REGION_FV_RECOVERY_SIZE                               = 0x00400000 - $(FLASH_REGION_FV_FSP_SIZE)</w:t>
            </w:r>
          </w:p>
          <w:p w14:paraId="448D8154" w14:textId="77777777" w:rsidR="00640310" w:rsidRPr="00640310" w:rsidRDefault="00640310" w:rsidP="00640310">
            <w:pPr>
              <w:spacing w:line="276" w:lineRule="auto"/>
              <w:ind w:leftChars="137" w:left="247"/>
              <w:rPr>
                <w:rFonts w:eastAsia="SimSun"/>
              </w:rPr>
            </w:pPr>
          </w:p>
          <w:p w14:paraId="03A74B56" w14:textId="77777777" w:rsidR="00640310" w:rsidRPr="00640310" w:rsidRDefault="00640310" w:rsidP="00640310">
            <w:pPr>
              <w:spacing w:line="276" w:lineRule="auto"/>
              <w:ind w:leftChars="137" w:left="247"/>
              <w:rPr>
                <w:rFonts w:eastAsia="SimSun"/>
              </w:rPr>
            </w:pPr>
            <w:r w:rsidRPr="00640310">
              <w:rPr>
                <w:rFonts w:eastAsia="SimSun"/>
              </w:rPr>
              <w:t>#</w:t>
            </w:r>
          </w:p>
          <w:p w14:paraId="4401D139" w14:textId="77777777" w:rsidR="00640310" w:rsidRPr="00640310" w:rsidRDefault="00640310" w:rsidP="00640310">
            <w:pPr>
              <w:spacing w:line="276" w:lineRule="auto"/>
              <w:ind w:leftChars="137" w:left="247"/>
              <w:rPr>
                <w:rFonts w:eastAsia="SimSun"/>
              </w:rPr>
            </w:pPr>
            <w:r w:rsidRPr="00640310">
              <w:rPr>
                <w:rFonts w:eastAsia="SimSun"/>
              </w:rPr>
              <w:t># --------------------------  Region Offset Defined  -------------------------------</w:t>
            </w:r>
          </w:p>
          <w:p w14:paraId="14C44D47" w14:textId="77777777" w:rsidR="00640310" w:rsidRPr="00640310" w:rsidRDefault="00640310" w:rsidP="00640310">
            <w:pPr>
              <w:spacing w:line="276" w:lineRule="auto"/>
              <w:ind w:leftChars="137" w:left="247"/>
              <w:rPr>
                <w:rFonts w:eastAsia="SimSun"/>
              </w:rPr>
            </w:pPr>
            <w:r w:rsidRPr="00640310">
              <w:rPr>
                <w:rFonts w:eastAsia="SimSun"/>
              </w:rPr>
              <w:t>#</w:t>
            </w:r>
          </w:p>
          <w:p w14:paraId="49D560E7" w14:textId="77777777" w:rsidR="00640310" w:rsidRPr="00640310" w:rsidRDefault="00640310" w:rsidP="00640310">
            <w:pPr>
              <w:spacing w:line="276" w:lineRule="auto"/>
              <w:ind w:leftChars="137" w:left="247"/>
              <w:rPr>
                <w:rFonts w:eastAsia="SimSun"/>
              </w:rPr>
            </w:pPr>
            <w:r w:rsidRPr="00640310">
              <w:rPr>
                <w:rFonts w:eastAsia="SimSun"/>
              </w:rPr>
              <w:t>DEFINE FLASH_REGION_FVMAIN_OFFSET                                   = 0x00000000</w:t>
            </w:r>
          </w:p>
          <w:p w14:paraId="19F35C08" w14:textId="3AE91356" w:rsidR="00640310" w:rsidRPr="00640310" w:rsidRDefault="00640310" w:rsidP="00640310">
            <w:pPr>
              <w:spacing w:line="276" w:lineRule="auto"/>
              <w:ind w:leftChars="137" w:left="247"/>
              <w:rPr>
                <w:rFonts w:eastAsia="SimSun"/>
              </w:rPr>
            </w:pPr>
            <w:r w:rsidRPr="00640310">
              <w:rPr>
                <w:rFonts w:eastAsia="SimSun"/>
              </w:rPr>
              <w:t xml:space="preserve">DEFINE FLASH_REGION_FVUNSIGNED_OFFSET                               </w:t>
            </w:r>
            <w:r>
              <w:rPr>
                <w:rFonts w:eastAsia="SimSun"/>
              </w:rPr>
              <w:t xml:space="preserve">      </w:t>
            </w:r>
            <w:r w:rsidRPr="00640310">
              <w:rPr>
                <w:rFonts w:eastAsia="SimSun"/>
              </w:rPr>
              <w:t>= $(FLASH_REGION_FVMAIN_OFFSET) + $(FLASH_REGION_FVMAIN_SIZE)</w:t>
            </w:r>
          </w:p>
          <w:p w14:paraId="281E57C7" w14:textId="2EB12D73" w:rsidR="00640310" w:rsidRPr="00640310" w:rsidRDefault="00640310" w:rsidP="00640310">
            <w:pPr>
              <w:spacing w:line="276" w:lineRule="auto"/>
              <w:ind w:leftChars="137" w:left="247"/>
              <w:rPr>
                <w:rFonts w:eastAsia="SimSun"/>
              </w:rPr>
            </w:pPr>
            <w:r w:rsidRPr="00640310">
              <w:rPr>
                <w:rFonts w:eastAsia="SimSun"/>
              </w:rPr>
              <w:t xml:space="preserve">DEFINE FLASH_REGION_FV_VARIABLE_DEFAULTS_OFFSET                 </w:t>
            </w:r>
            <w:r>
              <w:rPr>
                <w:rFonts w:eastAsia="SimSun"/>
              </w:rPr>
              <w:t xml:space="preserve">  </w:t>
            </w:r>
            <w:r w:rsidRPr="00640310">
              <w:rPr>
                <w:rFonts w:eastAsia="SimSun"/>
              </w:rPr>
              <w:t xml:space="preserve"> = $(FLASH_REGION_FVUNSIGNED_OFFSET) + $(FLASH_REGION_FVUNSIGNED_SIZE)</w:t>
            </w:r>
          </w:p>
          <w:p w14:paraId="2F1A41F7" w14:textId="711285C9" w:rsidR="00640310" w:rsidRPr="00640310" w:rsidRDefault="00640310" w:rsidP="00640310">
            <w:pPr>
              <w:spacing w:line="276" w:lineRule="auto"/>
              <w:ind w:leftChars="137" w:left="247"/>
              <w:rPr>
                <w:rFonts w:eastAsia="SimSun"/>
              </w:rPr>
            </w:pPr>
            <w:r w:rsidRPr="00640310">
              <w:rPr>
                <w:rFonts w:eastAsia="SimSun"/>
              </w:rPr>
              <w:t xml:space="preserve">DEFINE FLASH_REGION_FLASH_DEVICE_MAP_OFFSET                       </w:t>
            </w:r>
            <w:r>
              <w:rPr>
                <w:rFonts w:eastAsia="SimSun"/>
              </w:rPr>
              <w:t xml:space="preserve"> </w:t>
            </w:r>
            <w:r w:rsidRPr="00640310">
              <w:rPr>
                <w:rFonts w:eastAsia="SimSun"/>
              </w:rPr>
              <w:t xml:space="preserve">  = $(FLASH_REGION_FV_VARIABLE_DEFAULTS_OFFSET) + $(FLASH_REGION_FV_VARIABLE_DEFAULTS_SIZE)</w:t>
            </w:r>
          </w:p>
          <w:p w14:paraId="1D615DF3" w14:textId="77777777" w:rsidR="00640310" w:rsidRPr="00640310" w:rsidRDefault="00640310" w:rsidP="00640310">
            <w:pPr>
              <w:spacing w:line="276" w:lineRule="auto"/>
              <w:ind w:leftChars="137" w:left="247"/>
              <w:rPr>
                <w:rFonts w:eastAsia="SimSun"/>
              </w:rPr>
            </w:pPr>
            <w:r w:rsidRPr="00640310">
              <w:rPr>
                <w:rFonts w:eastAsia="SimSun"/>
              </w:rPr>
              <w:t>DEFINE FLASH_REGION_INSYDE_BOOT_LOGO_OFFSET                         = $(FLASH_REGION_FLASH_DEVICE_MAP_OFFSET) + $(FLASH_REGION_FLASH_DEVICE_MAP_SIZE)</w:t>
            </w:r>
          </w:p>
          <w:p w14:paraId="3B5DF61D"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FLASH_REGION_NV_COMMON_STORE_SUBREGION_MICROCODE_OFFSET      = $(FLASH_REGION_INSYDE_BOOT_LOGO_OFFSET) + $(FLASH_REGION_INSYDE_BOOT_LOGO_SIZE)</w:t>
            </w:r>
          </w:p>
          <w:p w14:paraId="1EB79147"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FLASH_REGION_NV_COMMON_STORE_SUBREGION_OEM_DMI_STORE_OFFSET  = $(FLASH_REGION_NV_COMMON_STORE_SUBREGION_MICROCODE_OFFSET) + $(FLASH_REGION_NV_COMMON_STORE_SUBREGION_MICROCODE_SIZE)</w:t>
            </w:r>
          </w:p>
          <w:p w14:paraId="034D0300"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FLASH_REGION_NV_COMMON_STORE_SUBREGION_NV_MSDM_DATA_OFFSET   = $(FLASH_REGION_NV_COMMON_STORE_SUBREGION_OEM_DMI_STORE_OFFSET) + $(FLASH_REGION_NV_COMMON_STORE_SUBREGION_OEM_DMI_STORE_SIZE)</w:t>
            </w:r>
          </w:p>
          <w:p w14:paraId="3C78BEF0"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FLASH_REGION_NV_COMMON_STORE_SUBREGION_NV_BVDT_OFFSET        = $(FLASH_REGION_NV_COMMON_STORE_SUBREGION_NV_MSDM_DATA_OFFSET) + $(FLASH_REGION_NV_COMMON_STORE_SUBREGION_NV_MSDM_DATA_SIZE)</w:t>
            </w:r>
          </w:p>
          <w:p w14:paraId="7F41CFE8"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FLASH_REGION_NV_COMMON_STORE_SUBREGION_NV_RSV1_OFFSET        = $(FLASH_REGION_NV_COMMON_STORE_SUBREGION_NV_BVDT_OFFSET) + $(FLASH_REGION_NV_COMMON_STORE_SUBREGION_NV_BVDT_SIZE)</w:t>
            </w:r>
          </w:p>
          <w:p w14:paraId="04D0B935" w14:textId="77777777" w:rsidR="00640310" w:rsidRPr="00640310" w:rsidRDefault="00640310" w:rsidP="00640310">
            <w:pPr>
              <w:spacing w:line="276" w:lineRule="auto"/>
              <w:ind w:leftChars="137" w:left="247"/>
              <w:rPr>
                <w:rFonts w:eastAsia="SimSun"/>
              </w:rPr>
            </w:pPr>
            <w:r w:rsidRPr="00640310">
              <w:rPr>
                <w:rFonts w:eastAsia="SimSun"/>
              </w:rPr>
              <w:t>DEFINE FLASH_REGION_FV_CFR_OFFSET                                   = $(FLASH_REGION_NV_COMMON_STORE_SUBREGION_NV_RSV1_OFFSET) + $(FLASH_REGION_NV_COMMON_STORE_SUBREGION_NV_RSV1_SIZE)</w:t>
            </w:r>
          </w:p>
          <w:p w14:paraId="565DDFA6" w14:textId="5930274B" w:rsidR="00640310" w:rsidRPr="00640310" w:rsidRDefault="00640310" w:rsidP="00640310">
            <w:pPr>
              <w:spacing w:line="276" w:lineRule="auto"/>
              <w:ind w:leftChars="137" w:left="247"/>
              <w:rPr>
                <w:rFonts w:eastAsia="SimSun"/>
              </w:rPr>
            </w:pPr>
            <w:r w:rsidRPr="00640310">
              <w:rPr>
                <w:rFonts w:eastAsia="SimSun"/>
              </w:rPr>
              <w:lastRenderedPageBreak/>
              <w:t>DEFINE FLASH_REGION_BIOSACM_OFFSET                                 = $(FLASH_REGION_FV_CFR_OFFSET) + $(FLASH_REGION_FV_CFR_SIZE)</w:t>
            </w:r>
          </w:p>
          <w:p w14:paraId="6A59C263" w14:textId="77777777" w:rsidR="00640310" w:rsidRPr="00640310" w:rsidRDefault="00640310" w:rsidP="00640310">
            <w:pPr>
              <w:spacing w:line="276" w:lineRule="auto"/>
              <w:ind w:leftChars="137" w:left="247"/>
              <w:rPr>
                <w:rFonts w:eastAsia="SimSun"/>
              </w:rPr>
            </w:pPr>
            <w:r w:rsidRPr="00640310">
              <w:rPr>
                <w:rFonts w:eastAsia="SimSun"/>
              </w:rPr>
              <w:t>DEFINE FLASH_REGION_NV_COMMON_STORE_SUBREGION_NV_RSV2_OFFSET        = $(FLASH_REGION_BIOSACM_OFFSET) + $(FLASH_REGION_BIOSACM_SIZE)</w:t>
            </w:r>
          </w:p>
          <w:p w14:paraId="10833D10" w14:textId="695E13F2" w:rsidR="00640310" w:rsidRPr="00640310" w:rsidRDefault="00640310" w:rsidP="00640310">
            <w:pPr>
              <w:spacing w:line="276" w:lineRule="auto"/>
              <w:ind w:leftChars="137" w:left="247"/>
              <w:rPr>
                <w:rFonts w:eastAsia="SimSun"/>
              </w:rPr>
            </w:pPr>
            <w:r w:rsidRPr="00640310">
              <w:rPr>
                <w:rFonts w:eastAsia="SimSun"/>
              </w:rPr>
              <w:t xml:space="preserve">DEFINE FLASH_REGION_FVAPEI_OFFSET                                </w:t>
            </w:r>
            <w:r>
              <w:rPr>
                <w:rFonts w:eastAsia="SimSun"/>
              </w:rPr>
              <w:t xml:space="preserve"> </w:t>
            </w:r>
            <w:r w:rsidRPr="00640310">
              <w:rPr>
                <w:rFonts w:eastAsia="SimSun"/>
              </w:rPr>
              <w:t xml:space="preserve">   = $(FLASH_REGION_NV_COMMON_STORE_SUBREGION_NV_RSV2_OFFSET) + $(FLASH_REGION_NV_COMMON_STORE_SUBREGION_NV_RSV2_SIZE)</w:t>
            </w:r>
          </w:p>
          <w:p w14:paraId="0E0FC385" w14:textId="77777777" w:rsidR="00640310" w:rsidRPr="00640310" w:rsidRDefault="00640310" w:rsidP="00640310">
            <w:pPr>
              <w:spacing w:line="276" w:lineRule="auto"/>
              <w:ind w:leftChars="137" w:left="247"/>
              <w:rPr>
                <w:rFonts w:eastAsia="SimSun"/>
              </w:rPr>
            </w:pPr>
            <w:r w:rsidRPr="00640310">
              <w:rPr>
                <w:rFonts w:eastAsia="SimSun"/>
              </w:rPr>
              <w:t>DEFINE FLASH_REGION_BIOS_EVENT_STORAGE_OFFSET</w:t>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r>
            <w:r w:rsidRPr="00640310">
              <w:rPr>
                <w:rFonts w:eastAsia="SimSun"/>
              </w:rPr>
              <w:tab/>
              <w:t>= $(FLASH_REGION_FVAPEI_OFFSET) + $(FLASH_REGION_FVAPEI_SIZE)</w:t>
            </w:r>
          </w:p>
          <w:p w14:paraId="0DCC80BD" w14:textId="4E03564C" w:rsidR="00640310" w:rsidRPr="00640310" w:rsidRDefault="00640310" w:rsidP="00640310">
            <w:pPr>
              <w:spacing w:line="276" w:lineRule="auto"/>
              <w:ind w:leftChars="137" w:left="247"/>
              <w:rPr>
                <w:rFonts w:eastAsia="SimSun"/>
              </w:rPr>
            </w:pPr>
            <w:r w:rsidRPr="00640310">
              <w:rPr>
                <w:rFonts w:eastAsia="SimSun"/>
              </w:rPr>
              <w:t>DEFINE FLASH_REGION_NVSTORAGE_SUBREGION_NV_VARIABLE_STORE_OFFSET   = $(FLASH_REGION_BIOS_EVENT_STORAGE_OFFSET) + $(FLASH_REGION_BIOS_EVENT_STORAGE_SIZE)</w:t>
            </w:r>
          </w:p>
          <w:p w14:paraId="797387B5" w14:textId="4EA2938D" w:rsidR="00640310" w:rsidRPr="00640310" w:rsidRDefault="00640310" w:rsidP="00640310">
            <w:pPr>
              <w:spacing w:line="276" w:lineRule="auto"/>
              <w:ind w:leftChars="137" w:left="247"/>
              <w:rPr>
                <w:rFonts w:eastAsia="SimSun"/>
              </w:rPr>
            </w:pPr>
            <w:r w:rsidRPr="00640310">
              <w:rPr>
                <w:rFonts w:eastAsia="SimSun"/>
              </w:rPr>
              <w:t>DEFINE FLASH_REGION_NVSTORAGE_SUBREGION_NV_FTW_WORKING_OFFSET      = $(FLASH_REGION_NVSTORAGE_SUBREGION_NV_VARIABLE_STORE_OFFSET) + $(FLASH_REGION_NVSTORAGE_SUBREGION_NV_VARIABLE_STORE_SIZE)</w:t>
            </w:r>
          </w:p>
          <w:p w14:paraId="602A1BAB" w14:textId="42B5AC5F" w:rsidR="00640310" w:rsidRPr="00640310" w:rsidRDefault="00640310" w:rsidP="00640310">
            <w:pPr>
              <w:spacing w:line="276" w:lineRule="auto"/>
              <w:ind w:leftChars="137" w:left="247"/>
              <w:rPr>
                <w:rFonts w:eastAsia="SimSun"/>
              </w:rPr>
            </w:pPr>
            <w:r w:rsidRPr="00640310">
              <w:rPr>
                <w:rFonts w:eastAsia="SimSun"/>
              </w:rPr>
              <w:t xml:space="preserve">DEFINE FLASH_REGION_NVSTORAGE_SUBREGION_NV_FTW_SPARE_OFFSET       </w:t>
            </w:r>
            <w:r>
              <w:rPr>
                <w:rFonts w:eastAsia="SimSun"/>
              </w:rPr>
              <w:t xml:space="preserve">   </w:t>
            </w:r>
            <w:r w:rsidRPr="00640310">
              <w:rPr>
                <w:rFonts w:eastAsia="SimSun"/>
              </w:rPr>
              <w:t xml:space="preserve"> = $(FLASH_REGION_NVSTORAGE_SUBREGION_NV_FTW_WORKING_OFFSET) + $(FLASH_REGION_NVSTORAGE_SUBREGION_NV_FTW_WORKING_SIZE)</w:t>
            </w:r>
          </w:p>
          <w:p w14:paraId="4A746522" w14:textId="77777777" w:rsidR="00640310" w:rsidRPr="00640310" w:rsidRDefault="00640310" w:rsidP="00640310">
            <w:pPr>
              <w:spacing w:line="276" w:lineRule="auto"/>
              <w:ind w:leftChars="137" w:left="247"/>
              <w:rPr>
                <w:rFonts w:eastAsia="SimSun"/>
              </w:rPr>
            </w:pPr>
            <w:r w:rsidRPr="00640310">
              <w:rPr>
                <w:rFonts w:eastAsia="SimSun"/>
              </w:rPr>
              <w:t>DEFINE FLASH_REGION_NVSTORAGE_SUBREGION_NV_FACTORY_COPY_OFFSET      = $(FLASH_REGION_NVSTORAGE_SUBREGION_NV_FTW_SPARE_OFFSET) + $(FLASH_REGION_NVSTORAGE_SUBREGION_NV_FTW_SPARE_SIZE)</w:t>
            </w:r>
          </w:p>
          <w:p w14:paraId="6E58A669" w14:textId="77777777" w:rsidR="00640310" w:rsidRPr="00640310" w:rsidRDefault="00640310" w:rsidP="00640310">
            <w:pPr>
              <w:spacing w:line="276" w:lineRule="auto"/>
              <w:ind w:leftChars="137" w:left="247"/>
              <w:rPr>
                <w:rFonts w:eastAsia="SimSun"/>
              </w:rPr>
            </w:pPr>
          </w:p>
          <w:p w14:paraId="264AA4B9" w14:textId="77777777" w:rsidR="00640310" w:rsidRPr="00640310" w:rsidRDefault="00640310" w:rsidP="00640310">
            <w:pPr>
              <w:spacing w:line="276" w:lineRule="auto"/>
              <w:ind w:leftChars="137" w:left="247"/>
              <w:rPr>
                <w:rFonts w:eastAsia="SimSun"/>
              </w:rPr>
            </w:pPr>
            <w:r w:rsidRPr="00640310">
              <w:rPr>
                <w:rFonts w:eastAsia="SimSun"/>
              </w:rPr>
              <w:t>DEFINE FLASH_REGION_FV_BACKUP_OFFSET                                = $(FLASH_REGION_FV_FSP_S_OFFSET) - $(FLASH_REGION_FV_BACKUP_SIZE)</w:t>
            </w:r>
          </w:p>
          <w:p w14:paraId="189E0C26" w14:textId="77777777" w:rsidR="00640310" w:rsidRPr="00640310" w:rsidRDefault="00640310" w:rsidP="00640310">
            <w:pPr>
              <w:spacing w:line="276" w:lineRule="auto"/>
              <w:ind w:leftChars="137" w:left="247"/>
              <w:rPr>
                <w:rFonts w:eastAsia="SimSun"/>
              </w:rPr>
            </w:pPr>
            <w:r w:rsidRPr="00640310">
              <w:rPr>
                <w:rFonts w:eastAsia="SimSun"/>
              </w:rPr>
              <w:t>DEFINE FLASH_REGION_FV_FSP_S_OFFSET                                 = $(FLASH_REGION_FV_FSP_M_OFFSET) - $(FLASH_REGION_FV_FSP_S_SIZE)</w:t>
            </w:r>
          </w:p>
          <w:p w14:paraId="0244D777" w14:textId="77777777" w:rsidR="00640310" w:rsidRPr="00640310" w:rsidRDefault="00640310" w:rsidP="00640310">
            <w:pPr>
              <w:spacing w:line="276" w:lineRule="auto"/>
              <w:ind w:leftChars="137" w:left="247"/>
              <w:rPr>
                <w:rFonts w:eastAsia="SimSun"/>
              </w:rPr>
            </w:pPr>
            <w:r w:rsidRPr="00640310">
              <w:rPr>
                <w:rFonts w:eastAsia="SimSun"/>
              </w:rPr>
              <w:t>DEFINE FLASH_REGION_FV_FSP_M_OFFSET                                 = $(FLASH_REGION_FV_FSP_T_OFFSET) - $(FLASH_REGION_FV_FSP_M_SIZE)</w:t>
            </w:r>
          </w:p>
          <w:p w14:paraId="260A928D" w14:textId="77777777" w:rsidR="00640310" w:rsidRPr="00640310" w:rsidRDefault="00640310" w:rsidP="00640310">
            <w:pPr>
              <w:spacing w:line="276" w:lineRule="auto"/>
              <w:ind w:leftChars="137" w:left="247"/>
              <w:rPr>
                <w:rFonts w:eastAsia="SimSun"/>
              </w:rPr>
            </w:pPr>
            <w:r w:rsidRPr="00640310">
              <w:rPr>
                <w:rFonts w:eastAsia="SimSun"/>
              </w:rPr>
              <w:t>DEFINE FLASH_REGION_FV_FSP_T_OFFSET                                 = $(FLASH_REGION_FV_RECOVERY_OFFSET) - $(FLASH_REGION_FV_FSP_T_SIZE)</w:t>
            </w:r>
          </w:p>
          <w:p w14:paraId="171A1508" w14:textId="12C9FC6E" w:rsidR="00640310" w:rsidRPr="00640310" w:rsidRDefault="00640310" w:rsidP="00640310">
            <w:pPr>
              <w:spacing w:line="276" w:lineRule="auto"/>
              <w:ind w:leftChars="137" w:left="247"/>
              <w:rPr>
                <w:rFonts w:eastAsia="SimSun"/>
              </w:rPr>
            </w:pPr>
            <w:r w:rsidRPr="00640310">
              <w:rPr>
                <w:rFonts w:eastAsia="SimSun"/>
              </w:rPr>
              <w:t xml:space="preserve">DEFINE FLASH_REGION_FV_RECOVERY_OFFSET                      </w:t>
            </w:r>
            <w:r>
              <w:rPr>
                <w:rFonts w:eastAsia="SimSun"/>
              </w:rPr>
              <w:t xml:space="preserve"> </w:t>
            </w:r>
            <w:r w:rsidRPr="00640310">
              <w:rPr>
                <w:rFonts w:eastAsia="SimSun"/>
              </w:rPr>
              <w:t xml:space="preserve">    = $(FLASH_SIZE) - $(FLASH_REGION_FV_RECOVERY_SIZE)</w:t>
            </w:r>
          </w:p>
          <w:p w14:paraId="5EA59012" w14:textId="77777777" w:rsidR="00640310" w:rsidRPr="00640310" w:rsidRDefault="00640310" w:rsidP="00640310">
            <w:pPr>
              <w:spacing w:line="276" w:lineRule="auto"/>
              <w:ind w:leftChars="137" w:left="247"/>
              <w:rPr>
                <w:rFonts w:eastAsia="SimSun"/>
              </w:rPr>
            </w:pPr>
          </w:p>
          <w:p w14:paraId="3EC52E23" w14:textId="77777777" w:rsidR="00640310" w:rsidRPr="00640310" w:rsidRDefault="00640310" w:rsidP="00640310">
            <w:pPr>
              <w:spacing w:line="276" w:lineRule="auto"/>
              <w:ind w:leftChars="137" w:left="247"/>
              <w:rPr>
                <w:rFonts w:eastAsia="SimSun"/>
              </w:rPr>
            </w:pPr>
            <w:r w:rsidRPr="00640310">
              <w:rPr>
                <w:rFonts w:eastAsia="SimSun"/>
              </w:rPr>
              <w:t>DEFINE FLASH_REGION_FV_FSP_OFFSET                                   = $(FLASH_REGION_FV_RECOVERY_OFFSET) - $(FLASH_REGION_FV_FSP_SIZE)</w:t>
            </w:r>
          </w:p>
          <w:p w14:paraId="289E541E" w14:textId="77777777" w:rsidR="006332B9" w:rsidRDefault="006332B9" w:rsidP="00640310">
            <w:pPr>
              <w:spacing w:line="276" w:lineRule="auto"/>
              <w:ind w:leftChars="137" w:left="247"/>
              <w:rPr>
                <w:rFonts w:eastAsia="SimSun"/>
              </w:rPr>
            </w:pPr>
            <w:r>
              <w:rPr>
                <w:rFonts w:eastAsia="SimSun"/>
              </w:rPr>
              <w:t>…</w:t>
            </w:r>
          </w:p>
        </w:tc>
      </w:tr>
    </w:tbl>
    <w:p w14:paraId="0CB787CC" w14:textId="5BF6B508" w:rsidR="007A70C3" w:rsidRDefault="007A70C3" w:rsidP="007A70C3">
      <w:pPr>
        <w:pStyle w:val="1"/>
        <w:ind w:firstLine="0"/>
      </w:pPr>
      <w:bookmarkStart w:id="42" w:name="_Toc62059327"/>
      <w:r>
        <w:lastRenderedPageBreak/>
        <w:t>HotKey</w:t>
      </w:r>
      <w:bookmarkEnd w:id="42"/>
    </w:p>
    <w:p w14:paraId="77E14CD6" w14:textId="18EF51CE" w:rsidR="007A70C3" w:rsidRPr="00B2405E" w:rsidRDefault="007A70C3" w:rsidP="007A70C3">
      <w:r>
        <w:t>This section describes how to modify the hotkey to fit in the OEM project feature.</w:t>
      </w:r>
    </w:p>
    <w:p w14:paraId="03435465" w14:textId="77777777" w:rsidR="007A70C3" w:rsidRDefault="007A70C3" w:rsidP="007A70C3">
      <w:pPr>
        <w:pStyle w:val="2"/>
      </w:pPr>
      <w:bookmarkStart w:id="43" w:name="_Toc62059328"/>
      <w:r>
        <w:rPr>
          <w:rFonts w:eastAsia="SimSun" w:hint="eastAsia"/>
        </w:rPr>
        <w:t>R</w:t>
      </w:r>
      <w:r>
        <w:rPr>
          <w:rFonts w:eastAsia="SimSun"/>
        </w:rPr>
        <w:t>elated files</w:t>
      </w:r>
      <w:bookmarkEnd w:id="43"/>
    </w:p>
    <w:p w14:paraId="6DCB186B" w14:textId="72BF7702" w:rsidR="007A70C3" w:rsidRDefault="006172EF" w:rsidP="00437C6B">
      <w:r>
        <w:t>$(PROJECT_REL_PATH)/</w:t>
      </w:r>
      <w:r w:rsidR="007A70C3">
        <w:t>$(PROJECT_PKG)/Project.dsc</w:t>
      </w:r>
    </w:p>
    <w:p w14:paraId="5C2AEC69" w14:textId="5FBEA919" w:rsidR="006172EF" w:rsidRDefault="006172EF" w:rsidP="00437C6B">
      <w:r w:rsidRPr="006172EF">
        <w:t>Insyde</w:t>
      </w:r>
      <w:r>
        <w:t>/</w:t>
      </w:r>
      <w:r w:rsidR="007A70C3">
        <w:t>InsydeModulePkg/InsydeModulePkg.dec</w:t>
      </w:r>
    </w:p>
    <w:p w14:paraId="3B6F2F21" w14:textId="72CFA994" w:rsidR="007A70C3" w:rsidRDefault="006172EF" w:rsidP="00437C6B">
      <w:r w:rsidRPr="006172EF">
        <w:t>Insyde</w:t>
      </w:r>
      <w:r>
        <w:t>/</w:t>
      </w:r>
      <w:r w:rsidR="007A70C3">
        <w:t>InsydeModulePkg/Package.dsc</w:t>
      </w:r>
    </w:p>
    <w:p w14:paraId="5587F629" w14:textId="41EC5719" w:rsidR="007A70C3" w:rsidRDefault="004508A8" w:rsidP="00437C6B">
      <w:r>
        <w:t>$(CHIPSET_REL_PATH)</w:t>
      </w:r>
      <w:r w:rsidR="006172EF">
        <w:t>/</w:t>
      </w:r>
      <w:r w:rsidR="007A70C3">
        <w:t>$(CHIPSET_PKG)/FrontPageDxe/FrontPageDxe.inf</w:t>
      </w:r>
    </w:p>
    <w:p w14:paraId="525FF795" w14:textId="2F1C6F5A" w:rsidR="007A70C3" w:rsidRDefault="006172EF" w:rsidP="00437C6B">
      <w:r w:rsidRPr="006172EF">
        <w:t>Insyde</w:t>
      </w:r>
      <w:r>
        <w:t>/</w:t>
      </w:r>
      <w:r w:rsidR="007A70C3">
        <w:t>InsydeModulePkg/Universal/BdsDxe/BdsDxe.inf</w:t>
      </w:r>
    </w:p>
    <w:p w14:paraId="24F7FE07" w14:textId="1B62DCFF" w:rsidR="007A70C3" w:rsidRDefault="006172EF" w:rsidP="00437C6B">
      <w:r>
        <w:t>$(PROJECT_REL_PATH)/</w:t>
      </w:r>
      <w:r w:rsidR="007A70C3">
        <w:t>$(PROJECT_PKG)/Library/DxeOemSvcKernelLib/OemSvcInstallPostKeyTable.c</w:t>
      </w:r>
    </w:p>
    <w:p w14:paraId="45769E56" w14:textId="77777777" w:rsidR="007A70C3" w:rsidRDefault="007A70C3" w:rsidP="007A70C3">
      <w:pPr>
        <w:pStyle w:val="2"/>
      </w:pPr>
      <w:bookmarkStart w:id="44" w:name="_Toc62059329"/>
      <w:r>
        <w:t>Setting</w:t>
      </w:r>
      <w:bookmarkEnd w:id="44"/>
    </w:p>
    <w:p w14:paraId="7A990A36" w14:textId="42F1DF15" w:rsidR="007A70C3" w:rsidRDefault="006172EF" w:rsidP="00437C6B">
      <w:pPr>
        <w:spacing w:line="360" w:lineRule="auto"/>
      </w:pPr>
      <w:r w:rsidRPr="006172EF">
        <w:t>Insyde</w:t>
      </w:r>
      <w:r>
        <w:t>/InsydeModulePkg/InsydeModulePkg.dec</w:t>
      </w:r>
    </w:p>
    <w:tbl>
      <w:tblPr>
        <w:tblStyle w:val="af7"/>
        <w:tblW w:w="0" w:type="auto"/>
        <w:tblLook w:val="04A0" w:firstRow="1" w:lastRow="0" w:firstColumn="1" w:lastColumn="0" w:noHBand="0" w:noVBand="1"/>
      </w:tblPr>
      <w:tblGrid>
        <w:gridCol w:w="9350"/>
      </w:tblGrid>
      <w:tr w:rsidR="007A70C3" w14:paraId="4843399B" w14:textId="77777777" w:rsidTr="00E5750C">
        <w:tc>
          <w:tcPr>
            <w:tcW w:w="9350" w:type="dxa"/>
          </w:tcPr>
          <w:p w14:paraId="5C29BCF7" w14:textId="63B84782" w:rsidR="007A70C3" w:rsidRPr="00A62676" w:rsidRDefault="006172EF" w:rsidP="00E5750C">
            <w:pPr>
              <w:spacing w:line="360" w:lineRule="auto"/>
              <w:ind w:leftChars="300" w:left="540"/>
              <w:rPr>
                <w:rFonts w:eastAsia="SimSun"/>
              </w:rPr>
            </w:pPr>
            <w:r w:rsidRPr="006172EF">
              <w:t>Insyde</w:t>
            </w:r>
            <w:r>
              <w:t>/InsydeModulePkg/InsydeModulePkg.dec</w:t>
            </w:r>
          </w:p>
        </w:tc>
      </w:tr>
      <w:tr w:rsidR="007A70C3" w14:paraId="1AA4A7F9" w14:textId="77777777" w:rsidTr="00E5750C">
        <w:tc>
          <w:tcPr>
            <w:tcW w:w="9350" w:type="dxa"/>
          </w:tcPr>
          <w:p w14:paraId="5D617340" w14:textId="590DC49D" w:rsidR="006172EF" w:rsidRDefault="006172EF" w:rsidP="006172EF">
            <w:pPr>
              <w:ind w:leftChars="100" w:left="180"/>
              <w:rPr>
                <w:rFonts w:eastAsia="SimSun"/>
              </w:rPr>
            </w:pPr>
            <w:r>
              <w:rPr>
                <w:rFonts w:eastAsia="SimSun"/>
              </w:rPr>
              <w:t>…</w:t>
            </w:r>
          </w:p>
          <w:p w14:paraId="0A18C57D" w14:textId="03DD570E" w:rsidR="006172EF" w:rsidRDefault="006172EF" w:rsidP="006172EF">
            <w:pPr>
              <w:ind w:leftChars="100" w:left="180"/>
              <w:rPr>
                <w:rFonts w:eastAsia="SimSun"/>
              </w:rPr>
            </w:pPr>
            <w:r w:rsidRPr="006172EF">
              <w:rPr>
                <w:rFonts w:eastAsia="SimSun"/>
              </w:rPr>
              <w:t>[</w:t>
            </w:r>
            <w:r w:rsidRPr="006172EF">
              <w:rPr>
                <w:rFonts w:eastAsia="SimSun"/>
                <w:color w:val="0070C0"/>
              </w:rPr>
              <w:t>PcdsDynamicEx</w:t>
            </w:r>
            <w:r w:rsidRPr="006172EF">
              <w:rPr>
                <w:rFonts w:eastAsia="SimSun"/>
              </w:rPr>
              <w:t>]</w:t>
            </w:r>
          </w:p>
          <w:p w14:paraId="0A74DFF2" w14:textId="301AAAD7" w:rsidR="006172EF" w:rsidRDefault="006172EF" w:rsidP="006172EF">
            <w:pPr>
              <w:ind w:leftChars="200" w:left="360"/>
              <w:rPr>
                <w:rFonts w:eastAsia="SimSun"/>
              </w:rPr>
            </w:pPr>
            <w:r>
              <w:rPr>
                <w:rFonts w:eastAsia="SimSun"/>
              </w:rPr>
              <w:t>…</w:t>
            </w:r>
          </w:p>
          <w:p w14:paraId="6CD9488C" w14:textId="56DA2972" w:rsidR="006172EF" w:rsidRPr="006172EF" w:rsidRDefault="006172EF" w:rsidP="006172EF">
            <w:pPr>
              <w:ind w:leftChars="200" w:left="360"/>
              <w:rPr>
                <w:rFonts w:eastAsia="SimSun"/>
                <w:color w:val="7030A0"/>
              </w:rPr>
            </w:pPr>
            <w:r w:rsidRPr="006172EF">
              <w:rPr>
                <w:rFonts w:eastAsia="SimSun"/>
                <w:color w:val="7030A0"/>
              </w:rPr>
              <w:t>#</w:t>
            </w:r>
          </w:p>
          <w:p w14:paraId="66C1029E" w14:textId="77777777" w:rsidR="006172EF" w:rsidRPr="006172EF" w:rsidRDefault="006172EF" w:rsidP="006172EF">
            <w:pPr>
              <w:ind w:leftChars="137" w:left="247"/>
              <w:rPr>
                <w:rFonts w:eastAsia="SimSun"/>
                <w:color w:val="7030A0"/>
              </w:rPr>
            </w:pPr>
            <w:r w:rsidRPr="006172EF">
              <w:rPr>
                <w:rFonts w:eastAsia="SimSun"/>
                <w:color w:val="7030A0"/>
              </w:rPr>
              <w:t xml:space="preserve">  # BDS Hot Key default PCD. These PCDs will format as</w:t>
            </w:r>
          </w:p>
          <w:p w14:paraId="158E46A3" w14:textId="77777777" w:rsidR="006172EF" w:rsidRPr="006172EF" w:rsidRDefault="006172EF" w:rsidP="006172EF">
            <w:pPr>
              <w:ind w:leftChars="137" w:left="247"/>
              <w:rPr>
                <w:rFonts w:eastAsia="SimSun"/>
                <w:color w:val="7030A0"/>
              </w:rPr>
            </w:pPr>
            <w:r w:rsidRPr="006172EF">
              <w:rPr>
                <w:rFonts w:eastAsia="SimSun"/>
                <w:color w:val="7030A0"/>
              </w:rPr>
              <w:t xml:space="preserve">  #   typedef struct _PCD_H2O_HOT_KEY {</w:t>
            </w:r>
          </w:p>
          <w:p w14:paraId="0E388986" w14:textId="77777777" w:rsidR="006172EF" w:rsidRPr="006172EF" w:rsidRDefault="006172EF" w:rsidP="006172EF">
            <w:pPr>
              <w:ind w:leftChars="137" w:left="247"/>
              <w:rPr>
                <w:rFonts w:eastAsia="SimSun"/>
                <w:color w:val="7030A0"/>
              </w:rPr>
            </w:pPr>
            <w:r w:rsidRPr="006172EF">
              <w:rPr>
                <w:rFonts w:eastAsia="SimSun"/>
                <w:color w:val="7030A0"/>
              </w:rPr>
              <w:t xml:space="preserve">  #     EFI_GUID HotKeyProtocolGuid;</w:t>
            </w:r>
          </w:p>
          <w:p w14:paraId="2A0096E6" w14:textId="77777777" w:rsidR="006172EF" w:rsidRPr="006172EF" w:rsidRDefault="006172EF" w:rsidP="006172EF">
            <w:pPr>
              <w:ind w:leftChars="137" w:left="247"/>
              <w:rPr>
                <w:rFonts w:eastAsia="SimSun"/>
                <w:color w:val="7030A0"/>
              </w:rPr>
            </w:pPr>
            <w:r w:rsidRPr="006172EF">
              <w:rPr>
                <w:rFonts w:eastAsia="SimSun"/>
                <w:color w:val="7030A0"/>
              </w:rPr>
              <w:t xml:space="preserve">  #     UINT32   Id;</w:t>
            </w:r>
          </w:p>
          <w:p w14:paraId="73A9B863" w14:textId="77777777" w:rsidR="006172EF" w:rsidRPr="006172EF" w:rsidRDefault="006172EF" w:rsidP="006172EF">
            <w:pPr>
              <w:ind w:leftChars="137" w:left="247"/>
              <w:rPr>
                <w:rFonts w:eastAsia="SimSun"/>
                <w:color w:val="7030A0"/>
              </w:rPr>
            </w:pPr>
            <w:r w:rsidRPr="006172EF">
              <w:rPr>
                <w:rFonts w:eastAsia="SimSun"/>
                <w:color w:val="7030A0"/>
              </w:rPr>
              <w:t xml:space="preserve">  #   //CHAR8    HotKeys[];</w:t>
            </w:r>
          </w:p>
          <w:p w14:paraId="5113AF11" w14:textId="77777777" w:rsidR="006172EF" w:rsidRPr="006172EF" w:rsidRDefault="006172EF" w:rsidP="006172EF">
            <w:pPr>
              <w:ind w:leftChars="137" w:left="247"/>
              <w:rPr>
                <w:rFonts w:eastAsia="SimSun"/>
                <w:color w:val="7030A0"/>
              </w:rPr>
            </w:pPr>
            <w:r w:rsidRPr="006172EF">
              <w:rPr>
                <w:rFonts w:eastAsia="SimSun"/>
                <w:color w:val="7030A0"/>
              </w:rPr>
              <w:t xml:space="preserve">  #   //CHAR8    Options[];</w:t>
            </w:r>
          </w:p>
          <w:p w14:paraId="7B2FF7D0" w14:textId="77777777" w:rsidR="006172EF" w:rsidRPr="006172EF" w:rsidRDefault="006172EF" w:rsidP="006172EF">
            <w:pPr>
              <w:ind w:leftChars="137" w:left="247"/>
              <w:rPr>
                <w:rFonts w:eastAsia="SimSun"/>
                <w:color w:val="7030A0"/>
              </w:rPr>
            </w:pPr>
            <w:r w:rsidRPr="006172EF">
              <w:rPr>
                <w:rFonts w:eastAsia="SimSun"/>
                <w:color w:val="7030A0"/>
              </w:rPr>
              <w:t xml:space="preserve">  #   //CHAR8    DevicePath[];</w:t>
            </w:r>
          </w:p>
          <w:p w14:paraId="7A42E231" w14:textId="77777777" w:rsidR="006172EF" w:rsidRPr="006172EF" w:rsidRDefault="006172EF" w:rsidP="006172EF">
            <w:pPr>
              <w:ind w:leftChars="137" w:left="247"/>
              <w:rPr>
                <w:rFonts w:eastAsia="SimSun"/>
                <w:color w:val="7030A0"/>
              </w:rPr>
            </w:pPr>
            <w:r w:rsidRPr="006172EF">
              <w:rPr>
                <w:rFonts w:eastAsia="SimSun"/>
                <w:color w:val="7030A0"/>
              </w:rPr>
              <w:t xml:space="preserve">  #   } PCD_H2O_HOT_KEY;</w:t>
            </w:r>
          </w:p>
          <w:p w14:paraId="72EC66E9" w14:textId="77777777" w:rsidR="006172EF" w:rsidRPr="006172EF" w:rsidRDefault="006172EF" w:rsidP="006172EF">
            <w:pPr>
              <w:ind w:leftChars="137" w:left="247"/>
              <w:rPr>
                <w:rFonts w:eastAsia="SimSun"/>
                <w:color w:val="7030A0"/>
              </w:rPr>
            </w:pPr>
            <w:r w:rsidRPr="006172EF">
              <w:rPr>
                <w:rFonts w:eastAsia="SimSun"/>
                <w:color w:val="7030A0"/>
              </w:rPr>
              <w:t xml:space="preserve">  #</w:t>
            </w:r>
          </w:p>
          <w:p w14:paraId="7234F53F" w14:textId="77777777" w:rsidR="006172EF" w:rsidRPr="006172EF" w:rsidRDefault="006172EF" w:rsidP="006172EF">
            <w:pPr>
              <w:ind w:leftChars="137" w:left="247"/>
              <w:rPr>
                <w:rFonts w:eastAsia="SimSun"/>
              </w:rPr>
            </w:pPr>
            <w:r w:rsidRPr="006172EF">
              <w:rPr>
                <w:rFonts w:eastAsia="SimSun"/>
              </w:rPr>
              <w:t xml:space="preserve">  </w:t>
            </w:r>
            <w:r w:rsidRPr="006172EF">
              <w:rPr>
                <w:rFonts w:eastAsia="SimSun"/>
                <w:color w:val="7030A0"/>
              </w:rPr>
              <w:t>gH2OBdsHotKeyGuid</w:t>
            </w:r>
            <w:r w:rsidRPr="006172EF">
              <w:rPr>
                <w:rFonts w:eastAsia="SimSun"/>
              </w:rPr>
              <w:t>.</w:t>
            </w:r>
            <w:r w:rsidRPr="006172EF">
              <w:rPr>
                <w:rFonts w:eastAsia="SimSun"/>
                <w:color w:val="538135" w:themeColor="accent6" w:themeShade="BF"/>
              </w:rPr>
              <w:t>PcdH2OHotKeyDummy</w:t>
            </w:r>
            <w:r w:rsidRPr="006172EF">
              <w:rPr>
                <w:rFonts w:eastAsia="SimSun"/>
              </w:rPr>
              <w:t>|{</w:t>
            </w:r>
            <w:r w:rsidRPr="006172EF">
              <w:rPr>
                <w:rFonts w:eastAsia="SimSun"/>
                <w:color w:val="FF0000"/>
              </w:rPr>
              <w:t>0</w:t>
            </w:r>
            <w:r w:rsidRPr="006172EF">
              <w:rPr>
                <w:rFonts w:eastAsia="SimSun"/>
              </w:rPr>
              <w:t>}|VOID*|</w:t>
            </w:r>
            <w:r w:rsidRPr="006172EF">
              <w:rPr>
                <w:rFonts w:eastAsia="SimSun"/>
                <w:color w:val="FF0000"/>
              </w:rPr>
              <w:t>0x00000001</w:t>
            </w:r>
          </w:p>
          <w:p w14:paraId="5E6FF54A" w14:textId="74B174C9" w:rsidR="007A70C3" w:rsidRDefault="006172EF" w:rsidP="006172EF">
            <w:pPr>
              <w:ind w:leftChars="137" w:left="247"/>
              <w:rPr>
                <w:rFonts w:eastAsia="SimSun"/>
              </w:rPr>
            </w:pPr>
            <w:r w:rsidRPr="006172EF">
              <w:rPr>
                <w:rFonts w:eastAsia="SimSun"/>
              </w:rPr>
              <w:t xml:space="preserve">  </w:t>
            </w:r>
            <w:r w:rsidRPr="006172EF">
              <w:rPr>
                <w:rFonts w:eastAsia="SimSun"/>
                <w:color w:val="7030A0"/>
              </w:rPr>
              <w:t>gH2OBdsHotKeyGuid</w:t>
            </w:r>
            <w:r w:rsidRPr="006172EF">
              <w:rPr>
                <w:rFonts w:eastAsia="SimSun"/>
              </w:rPr>
              <w:t>.</w:t>
            </w:r>
            <w:r w:rsidRPr="006172EF">
              <w:rPr>
                <w:rFonts w:eastAsia="SimSun"/>
                <w:color w:val="538135" w:themeColor="accent6" w:themeShade="BF"/>
              </w:rPr>
              <w:t>PcdH2OHotKeyFrontPage</w:t>
            </w:r>
            <w:r w:rsidRPr="006172EF">
              <w:rPr>
                <w:rFonts w:eastAsia="SimSun"/>
              </w:rPr>
              <w:t>|{</w:t>
            </w:r>
            <w:r w:rsidRPr="006172EF">
              <w:rPr>
                <w:rFonts w:eastAsia="SimSun"/>
                <w:color w:val="FF0000"/>
              </w:rPr>
              <w:t>0</w:t>
            </w:r>
            <w:r w:rsidRPr="006172EF">
              <w:rPr>
                <w:rFonts w:eastAsia="SimSun"/>
              </w:rPr>
              <w:t>}|VOID*|</w:t>
            </w:r>
            <w:r w:rsidRPr="006172EF">
              <w:rPr>
                <w:rFonts w:eastAsia="SimSun"/>
                <w:color w:val="FF0000"/>
              </w:rPr>
              <w:t>0x00000002</w:t>
            </w:r>
          </w:p>
          <w:p w14:paraId="0821FAF1" w14:textId="77777777" w:rsidR="007A70C3" w:rsidRPr="00210E05" w:rsidRDefault="007A70C3" w:rsidP="00E5750C">
            <w:pPr>
              <w:ind w:leftChars="100" w:left="180"/>
              <w:rPr>
                <w:rFonts w:eastAsia="SimSun"/>
              </w:rPr>
            </w:pPr>
          </w:p>
        </w:tc>
      </w:tr>
    </w:tbl>
    <w:p w14:paraId="1CEFEB67" w14:textId="675F34E2" w:rsidR="006172EF" w:rsidRDefault="006172EF" w:rsidP="00437C6B">
      <w:pPr>
        <w:spacing w:line="360" w:lineRule="auto"/>
      </w:pPr>
      <w:r w:rsidRPr="006172EF">
        <w:lastRenderedPageBreak/>
        <w:t>Insyde</w:t>
      </w:r>
      <w:r>
        <w:t>/InsydeModulePkg/Package.dsc</w:t>
      </w:r>
    </w:p>
    <w:tbl>
      <w:tblPr>
        <w:tblStyle w:val="af7"/>
        <w:tblW w:w="0" w:type="auto"/>
        <w:tblLook w:val="04A0" w:firstRow="1" w:lastRow="0" w:firstColumn="1" w:lastColumn="0" w:noHBand="0" w:noVBand="1"/>
      </w:tblPr>
      <w:tblGrid>
        <w:gridCol w:w="9350"/>
      </w:tblGrid>
      <w:tr w:rsidR="006172EF" w14:paraId="52A1F9B6" w14:textId="77777777" w:rsidTr="00E5750C">
        <w:tc>
          <w:tcPr>
            <w:tcW w:w="9350" w:type="dxa"/>
          </w:tcPr>
          <w:p w14:paraId="3B269800" w14:textId="3C7291BD" w:rsidR="006172EF" w:rsidRPr="00A62676" w:rsidRDefault="006172EF" w:rsidP="00E5750C">
            <w:pPr>
              <w:spacing w:line="360" w:lineRule="auto"/>
              <w:ind w:leftChars="300" w:left="540"/>
              <w:rPr>
                <w:rFonts w:eastAsia="SimSun"/>
              </w:rPr>
            </w:pPr>
            <w:r w:rsidRPr="006172EF">
              <w:t>Insyde</w:t>
            </w:r>
            <w:r>
              <w:t>/InsydeModulePkg/Package.dsc</w:t>
            </w:r>
          </w:p>
        </w:tc>
      </w:tr>
      <w:tr w:rsidR="006172EF" w14:paraId="4E61859D" w14:textId="77777777" w:rsidTr="00E5750C">
        <w:tc>
          <w:tcPr>
            <w:tcW w:w="9350" w:type="dxa"/>
          </w:tcPr>
          <w:p w14:paraId="2AF5A06C" w14:textId="77777777" w:rsidR="006172EF" w:rsidRDefault="006172EF" w:rsidP="00E5750C">
            <w:pPr>
              <w:ind w:leftChars="100" w:left="180"/>
              <w:rPr>
                <w:rFonts w:eastAsia="SimSun"/>
              </w:rPr>
            </w:pPr>
            <w:r>
              <w:rPr>
                <w:rFonts w:eastAsia="SimSun"/>
              </w:rPr>
              <w:t>…</w:t>
            </w:r>
          </w:p>
          <w:p w14:paraId="2C1818E4" w14:textId="39287AD7" w:rsidR="006172EF" w:rsidRDefault="006172EF" w:rsidP="00E5750C">
            <w:pPr>
              <w:ind w:leftChars="100" w:left="180"/>
              <w:rPr>
                <w:rFonts w:eastAsia="SimSun"/>
              </w:rPr>
            </w:pPr>
            <w:r w:rsidRPr="006172EF">
              <w:rPr>
                <w:rFonts w:eastAsia="SimSun"/>
              </w:rPr>
              <w:t>[</w:t>
            </w:r>
            <w:r w:rsidRPr="006172EF">
              <w:rPr>
                <w:rFonts w:eastAsia="SimSun"/>
                <w:color w:val="0070C0"/>
              </w:rPr>
              <w:t>PcdsDynamicExDefault</w:t>
            </w:r>
            <w:r w:rsidRPr="006172EF">
              <w:rPr>
                <w:rFonts w:eastAsia="SimSun"/>
              </w:rPr>
              <w:t>]</w:t>
            </w:r>
          </w:p>
          <w:p w14:paraId="337FAB82" w14:textId="77777777" w:rsidR="006172EF" w:rsidRDefault="006172EF" w:rsidP="00E5750C">
            <w:pPr>
              <w:ind w:leftChars="200" w:left="360"/>
              <w:rPr>
                <w:rFonts w:eastAsia="SimSun"/>
              </w:rPr>
            </w:pPr>
            <w:r>
              <w:rPr>
                <w:rFonts w:eastAsia="SimSun"/>
              </w:rPr>
              <w:t>…</w:t>
            </w:r>
          </w:p>
          <w:p w14:paraId="4AB847B2" w14:textId="77777777" w:rsidR="006172EF" w:rsidRPr="006172EF" w:rsidRDefault="006172EF" w:rsidP="006172EF">
            <w:pPr>
              <w:ind w:leftChars="200" w:left="360"/>
              <w:rPr>
                <w:rFonts w:eastAsia="SimSun"/>
              </w:rPr>
            </w:pPr>
            <w:r w:rsidRPr="006172EF">
              <w:rPr>
                <w:rFonts w:eastAsia="SimSun"/>
              </w:rPr>
              <w:t xml:space="preserve">!if </w:t>
            </w:r>
            <w:r w:rsidRPr="006172EF">
              <w:rPr>
                <w:rFonts w:eastAsia="SimSun"/>
                <w:color w:val="7030A0"/>
              </w:rPr>
              <w:t>gInsydeTokenSpaceGuid</w:t>
            </w:r>
            <w:r w:rsidRPr="006172EF">
              <w:rPr>
                <w:rFonts w:eastAsia="SimSun"/>
              </w:rPr>
              <w:t>.</w:t>
            </w:r>
            <w:r w:rsidRPr="006172EF">
              <w:rPr>
                <w:rFonts w:eastAsia="SimSun"/>
                <w:color w:val="538135" w:themeColor="accent6" w:themeShade="BF"/>
              </w:rPr>
              <w:t>PcdFrontPageSupported</w:t>
            </w:r>
          </w:p>
          <w:p w14:paraId="1AA362E4" w14:textId="77777777" w:rsidR="006172EF" w:rsidRPr="006172EF" w:rsidRDefault="006172EF" w:rsidP="006172EF">
            <w:pPr>
              <w:ind w:leftChars="200" w:left="360"/>
              <w:rPr>
                <w:rFonts w:eastAsia="SimSun"/>
              </w:rPr>
            </w:pPr>
            <w:r w:rsidRPr="006172EF">
              <w:rPr>
                <w:rFonts w:eastAsia="SimSun"/>
              </w:rPr>
              <w:t xml:space="preserve">!if </w:t>
            </w:r>
            <w:r w:rsidRPr="006172EF">
              <w:rPr>
                <w:rFonts w:eastAsia="SimSun"/>
                <w:color w:val="7030A0"/>
              </w:rPr>
              <w:t>gInsydeTokenSpaceGuid</w:t>
            </w:r>
            <w:r w:rsidRPr="006172EF">
              <w:rPr>
                <w:rFonts w:eastAsia="SimSun"/>
              </w:rPr>
              <w:t>.PcdDynamicHotKeySupported == FALSE</w:t>
            </w:r>
          </w:p>
          <w:p w14:paraId="09158C8A" w14:textId="77777777" w:rsidR="006172EF" w:rsidRPr="006172EF" w:rsidRDefault="006172EF" w:rsidP="006172EF">
            <w:pPr>
              <w:ind w:leftChars="200" w:left="360"/>
              <w:rPr>
                <w:rFonts w:eastAsia="SimSun"/>
              </w:rPr>
            </w:pPr>
            <w:r w:rsidRPr="006172EF">
              <w:rPr>
                <w:rFonts w:eastAsia="SimSun"/>
              </w:rPr>
              <w:t xml:space="preserve">  gH2OBdsHotKeyGuid.PcdH2OHotKeyFrontPage|{GUID("00000000-0000-0000-0000-000000000000"), UINT32(0), "esc", "", "VenHw(E0BA9B98-DD2D-4434-BB94-599CC9E4305D)"}</w:t>
            </w:r>
          </w:p>
          <w:p w14:paraId="1ABD3718" w14:textId="6A0DA5A6" w:rsidR="006172EF" w:rsidRPr="006172EF" w:rsidRDefault="006172EF" w:rsidP="006172EF">
            <w:pPr>
              <w:ind w:leftChars="200" w:left="360"/>
              <w:rPr>
                <w:rFonts w:eastAsia="SimSun"/>
              </w:rPr>
            </w:pPr>
            <w:r w:rsidRPr="006172EF">
              <w:rPr>
                <w:rFonts w:eastAsia="SimSun"/>
              </w:rPr>
              <w:t xml:space="preserve">  </w:t>
            </w:r>
            <w:r w:rsidRPr="006172EF">
              <w:rPr>
                <w:rFonts w:eastAsia="SimSun"/>
                <w:color w:val="7030A0"/>
              </w:rPr>
              <w:t>gH2OBdsHotKeyDescGuid</w:t>
            </w:r>
            <w:r w:rsidRPr="006172EF">
              <w:rPr>
                <w:rFonts w:eastAsia="SimSun"/>
              </w:rPr>
              <w:t>.</w:t>
            </w:r>
            <w:r w:rsidRPr="006172EF">
              <w:rPr>
                <w:rFonts w:eastAsia="SimSun"/>
                <w:color w:val="538135" w:themeColor="accent6" w:themeShade="BF"/>
              </w:rPr>
              <w:t>PcdH2OHotKeyFrontPageDesc</w:t>
            </w:r>
            <w:r w:rsidRPr="006172EF">
              <w:rPr>
                <w:rFonts w:eastAsia="SimSun"/>
              </w:rPr>
              <w:t>|{STRING_TOKEN(STR_OEM_BADGING_STR_ESC), STRING_TOKEN(STR_OEM_BADGING_STR_ESC_SELECT),"x=0em;y=0em;</w:t>
            </w:r>
            <w:r>
              <w:rPr>
                <w:rFonts w:eastAsia="SimSun"/>
              </w:rPr>
              <w:t xml:space="preserve"> </w:t>
            </w:r>
            <w:r w:rsidRPr="006172EF">
              <w:rPr>
                <w:rFonts w:eastAsia="SimSun"/>
              </w:rPr>
              <w:t>xorigin=left;yorigin=bottom;"}</w:t>
            </w:r>
          </w:p>
          <w:p w14:paraId="67F74698" w14:textId="338D6C1B" w:rsidR="006172EF" w:rsidRPr="006172EF" w:rsidRDefault="006172EF" w:rsidP="006172EF">
            <w:pPr>
              <w:ind w:leftChars="200" w:left="360"/>
              <w:rPr>
                <w:rFonts w:eastAsia="SimSun"/>
              </w:rPr>
            </w:pPr>
            <w:r w:rsidRPr="006172EF">
              <w:rPr>
                <w:rFonts w:eastAsia="SimSun"/>
              </w:rPr>
              <w:t xml:space="preserve">  </w:t>
            </w:r>
            <w:r w:rsidRPr="006172EF">
              <w:rPr>
                <w:rFonts w:eastAsia="SimSun"/>
                <w:color w:val="7030A0"/>
              </w:rPr>
              <w:t>gH2OBdsHotKeyDescQuietGuid</w:t>
            </w:r>
            <w:r w:rsidRPr="006172EF">
              <w:rPr>
                <w:rFonts w:eastAsia="SimSun"/>
              </w:rPr>
              <w:t>.</w:t>
            </w:r>
            <w:r w:rsidRPr="006172EF">
              <w:rPr>
                <w:rFonts w:eastAsia="SimSun"/>
                <w:color w:val="538135" w:themeColor="accent6" w:themeShade="BF"/>
              </w:rPr>
              <w:t>PcdH2OHotKeyFrontPageDescQuiet</w:t>
            </w:r>
            <w:r w:rsidRPr="006172EF">
              <w:rPr>
                <w:rFonts w:eastAsia="SimSun"/>
              </w:rPr>
              <w:t>|{STRING_TOKEN(STR_OEM_BADGING_STR_ESC), STRING_TOKEN(STR_OEM_BADGING_STR_ESC_SELECT),"x=0em;</w:t>
            </w:r>
            <w:r>
              <w:rPr>
                <w:rFonts w:eastAsia="SimSun"/>
              </w:rPr>
              <w:t xml:space="preserve"> </w:t>
            </w:r>
            <w:r w:rsidRPr="006172EF">
              <w:rPr>
                <w:rFonts w:eastAsia="SimSun"/>
              </w:rPr>
              <w:t>y=0em;xorigin=center;yorigin=top(80%);"}</w:t>
            </w:r>
          </w:p>
          <w:p w14:paraId="145C1BE0" w14:textId="77777777" w:rsidR="006172EF" w:rsidRPr="006172EF" w:rsidRDefault="006172EF" w:rsidP="006172EF">
            <w:pPr>
              <w:ind w:leftChars="200" w:left="360"/>
              <w:rPr>
                <w:rFonts w:eastAsia="SimSun"/>
              </w:rPr>
            </w:pPr>
            <w:r w:rsidRPr="006172EF">
              <w:rPr>
                <w:rFonts w:eastAsia="SimSun"/>
              </w:rPr>
              <w:t>!endif</w:t>
            </w:r>
          </w:p>
          <w:p w14:paraId="005A6DFB" w14:textId="2CA60E02" w:rsidR="006172EF" w:rsidRDefault="006172EF" w:rsidP="006172EF">
            <w:pPr>
              <w:ind w:leftChars="137" w:left="247"/>
              <w:rPr>
                <w:rFonts w:eastAsia="SimSun"/>
              </w:rPr>
            </w:pPr>
            <w:r w:rsidRPr="006172EF">
              <w:rPr>
                <w:rFonts w:eastAsia="SimSun"/>
              </w:rPr>
              <w:t>!endif</w:t>
            </w:r>
          </w:p>
          <w:p w14:paraId="2839D9B4" w14:textId="77777777" w:rsidR="006172EF" w:rsidRPr="00210E05" w:rsidRDefault="006172EF" w:rsidP="00E5750C">
            <w:pPr>
              <w:ind w:leftChars="100" w:left="180"/>
              <w:rPr>
                <w:rFonts w:eastAsia="SimSun"/>
              </w:rPr>
            </w:pPr>
          </w:p>
        </w:tc>
      </w:tr>
    </w:tbl>
    <w:p w14:paraId="6022BD3F" w14:textId="1D4296DC" w:rsidR="006172EF" w:rsidRDefault="006172EF" w:rsidP="00437C6B">
      <w:pPr>
        <w:spacing w:line="360" w:lineRule="auto"/>
      </w:pPr>
      <w:r>
        <w:t>$(PROJECT_REL_PATH)/$(CHIPSET_PKG)/FrontPageDxe/FrontPageDxe.inf</w:t>
      </w:r>
    </w:p>
    <w:tbl>
      <w:tblPr>
        <w:tblStyle w:val="af7"/>
        <w:tblW w:w="0" w:type="auto"/>
        <w:tblLook w:val="04A0" w:firstRow="1" w:lastRow="0" w:firstColumn="1" w:lastColumn="0" w:noHBand="0" w:noVBand="1"/>
      </w:tblPr>
      <w:tblGrid>
        <w:gridCol w:w="9350"/>
      </w:tblGrid>
      <w:tr w:rsidR="006172EF" w14:paraId="66ED19A5" w14:textId="77777777" w:rsidTr="00E5750C">
        <w:tc>
          <w:tcPr>
            <w:tcW w:w="9350" w:type="dxa"/>
          </w:tcPr>
          <w:p w14:paraId="2FC3003E" w14:textId="0BCAEF3E" w:rsidR="006172EF" w:rsidRPr="00A62676" w:rsidRDefault="006172EF" w:rsidP="00E5750C">
            <w:pPr>
              <w:spacing w:line="360" w:lineRule="auto"/>
              <w:ind w:leftChars="300" w:left="540"/>
              <w:rPr>
                <w:rFonts w:eastAsia="SimSun"/>
              </w:rPr>
            </w:pPr>
            <w:r>
              <w:t>$(PROJECT_REL_PATH)/$(CHIPSET_PKG)/FrontPageDxe/FrontPageDxe.inf</w:t>
            </w:r>
          </w:p>
        </w:tc>
      </w:tr>
      <w:tr w:rsidR="006172EF" w14:paraId="003AB43F" w14:textId="77777777" w:rsidTr="00E5750C">
        <w:tc>
          <w:tcPr>
            <w:tcW w:w="9350" w:type="dxa"/>
          </w:tcPr>
          <w:p w14:paraId="30FDC7F4" w14:textId="77777777" w:rsidR="006172EF" w:rsidRDefault="006172EF" w:rsidP="00E5750C">
            <w:pPr>
              <w:ind w:leftChars="100" w:left="180"/>
              <w:rPr>
                <w:rFonts w:eastAsia="SimSun"/>
              </w:rPr>
            </w:pPr>
            <w:r>
              <w:rPr>
                <w:rFonts w:eastAsia="SimSun"/>
              </w:rPr>
              <w:t>…</w:t>
            </w:r>
          </w:p>
          <w:p w14:paraId="0BDE6FAC" w14:textId="77777777" w:rsidR="006172EF" w:rsidRPr="006172EF" w:rsidRDefault="006172EF" w:rsidP="006172EF">
            <w:pPr>
              <w:ind w:leftChars="100" w:left="180"/>
              <w:rPr>
                <w:rFonts w:eastAsia="SimSun"/>
              </w:rPr>
            </w:pPr>
            <w:r w:rsidRPr="006172EF">
              <w:rPr>
                <w:rFonts w:eastAsia="SimSun"/>
                <w:color w:val="538135" w:themeColor="accent6" w:themeShade="BF"/>
              </w:rPr>
              <w:t xml:space="preserve">H2O_BDS_LOAD_OPTION_VENDOR_DEVICE_PATH </w:t>
            </w:r>
            <w:r w:rsidRPr="006172EF">
              <w:rPr>
                <w:rFonts w:eastAsia="SimSun"/>
              </w:rPr>
              <w:t xml:space="preserve">     </w:t>
            </w:r>
            <w:r w:rsidRPr="00E5750C">
              <w:rPr>
                <w:rFonts w:eastAsia="SimSun"/>
                <w:color w:val="0070C0"/>
              </w:rPr>
              <w:t xml:space="preserve">gH2OFrontPageDevicePath </w:t>
            </w:r>
            <w:r w:rsidRPr="006172EF">
              <w:rPr>
                <w:rFonts w:eastAsia="SimSun"/>
              </w:rPr>
              <w:t>= {</w:t>
            </w:r>
          </w:p>
          <w:p w14:paraId="6F6ED01B" w14:textId="77777777" w:rsidR="006172EF" w:rsidRPr="006172EF" w:rsidRDefault="006172EF" w:rsidP="006172EF">
            <w:pPr>
              <w:ind w:leftChars="100" w:left="180"/>
              <w:rPr>
                <w:rFonts w:eastAsia="SimSun"/>
              </w:rPr>
            </w:pPr>
            <w:r w:rsidRPr="006172EF">
              <w:rPr>
                <w:rFonts w:eastAsia="SimSun"/>
              </w:rPr>
              <w:t xml:space="preserve">  {</w:t>
            </w:r>
          </w:p>
          <w:p w14:paraId="0932859C" w14:textId="77777777" w:rsidR="006172EF" w:rsidRPr="006172EF" w:rsidRDefault="006172EF" w:rsidP="006172EF">
            <w:pPr>
              <w:ind w:leftChars="100" w:left="180"/>
              <w:rPr>
                <w:rFonts w:eastAsia="SimSun"/>
              </w:rPr>
            </w:pPr>
            <w:r w:rsidRPr="006172EF">
              <w:rPr>
                <w:rFonts w:eastAsia="SimSun"/>
              </w:rPr>
              <w:t xml:space="preserve">    {</w:t>
            </w:r>
          </w:p>
          <w:p w14:paraId="723C776D" w14:textId="77777777" w:rsidR="006172EF" w:rsidRPr="006172EF" w:rsidRDefault="006172EF" w:rsidP="006172EF">
            <w:pPr>
              <w:ind w:leftChars="100" w:left="180"/>
              <w:rPr>
                <w:rFonts w:eastAsia="SimSun"/>
              </w:rPr>
            </w:pPr>
            <w:r w:rsidRPr="006172EF">
              <w:rPr>
                <w:rFonts w:eastAsia="SimSun"/>
              </w:rPr>
              <w:t xml:space="preserve">      </w:t>
            </w:r>
            <w:r w:rsidRPr="00E5750C">
              <w:rPr>
                <w:rFonts w:eastAsia="SimSun"/>
                <w:color w:val="FF0000"/>
              </w:rPr>
              <w:t>HARDWARE_DEVICE_PATH</w:t>
            </w:r>
            <w:r w:rsidRPr="006172EF">
              <w:rPr>
                <w:rFonts w:eastAsia="SimSun"/>
              </w:rPr>
              <w:t>,</w:t>
            </w:r>
          </w:p>
          <w:p w14:paraId="14BE94ED" w14:textId="77777777" w:rsidR="006172EF" w:rsidRPr="006172EF" w:rsidRDefault="006172EF" w:rsidP="006172EF">
            <w:pPr>
              <w:ind w:leftChars="100" w:left="180"/>
              <w:rPr>
                <w:rFonts w:eastAsia="SimSun"/>
              </w:rPr>
            </w:pPr>
            <w:r w:rsidRPr="006172EF">
              <w:rPr>
                <w:rFonts w:eastAsia="SimSun"/>
              </w:rPr>
              <w:t xml:space="preserve">      </w:t>
            </w:r>
            <w:r w:rsidRPr="00E5750C">
              <w:rPr>
                <w:rFonts w:eastAsia="SimSun"/>
                <w:color w:val="FF0000"/>
              </w:rPr>
              <w:t>HW_VENDOR_DP</w:t>
            </w:r>
            <w:r w:rsidRPr="006172EF">
              <w:rPr>
                <w:rFonts w:eastAsia="SimSun"/>
              </w:rPr>
              <w:t>,</w:t>
            </w:r>
          </w:p>
          <w:p w14:paraId="6E63F32E" w14:textId="77777777" w:rsidR="006172EF" w:rsidRPr="006172EF" w:rsidRDefault="006172EF" w:rsidP="006172EF">
            <w:pPr>
              <w:ind w:leftChars="100" w:left="180"/>
              <w:rPr>
                <w:rFonts w:eastAsia="SimSun"/>
              </w:rPr>
            </w:pPr>
            <w:r w:rsidRPr="006172EF">
              <w:rPr>
                <w:rFonts w:eastAsia="SimSun"/>
              </w:rPr>
              <w:t xml:space="preserve">      {</w:t>
            </w:r>
          </w:p>
          <w:p w14:paraId="0B751690" w14:textId="77777777" w:rsidR="006172EF" w:rsidRPr="006172EF" w:rsidRDefault="006172EF" w:rsidP="006172EF">
            <w:pPr>
              <w:ind w:leftChars="100" w:left="180"/>
              <w:rPr>
                <w:rFonts w:eastAsia="SimSun"/>
              </w:rPr>
            </w:pPr>
            <w:r w:rsidRPr="006172EF">
              <w:rPr>
                <w:rFonts w:eastAsia="SimSun"/>
              </w:rPr>
              <w:t xml:space="preserve">        (</w:t>
            </w:r>
            <w:r w:rsidRPr="006172EF">
              <w:rPr>
                <w:rFonts w:eastAsia="SimSun"/>
                <w:color w:val="538135" w:themeColor="accent6" w:themeShade="BF"/>
              </w:rPr>
              <w:t>UINT8</w:t>
            </w:r>
            <w:r w:rsidRPr="006172EF">
              <w:rPr>
                <w:rFonts w:eastAsia="SimSun"/>
              </w:rPr>
              <w:t>) (</w:t>
            </w:r>
            <w:r w:rsidRPr="006172EF">
              <w:rPr>
                <w:rFonts w:eastAsia="SimSun"/>
                <w:color w:val="538135" w:themeColor="accent6" w:themeShade="BF"/>
              </w:rPr>
              <w:t xml:space="preserve">sizeof </w:t>
            </w:r>
            <w:r w:rsidRPr="006172EF">
              <w:rPr>
                <w:rFonts w:eastAsia="SimSun"/>
              </w:rPr>
              <w:t>(</w:t>
            </w:r>
            <w:r w:rsidRPr="006172EF">
              <w:rPr>
                <w:rFonts w:eastAsia="SimSun"/>
                <w:color w:val="538135" w:themeColor="accent6" w:themeShade="BF"/>
              </w:rPr>
              <w:t>VENDOR_DEVICE_PATH</w:t>
            </w:r>
            <w:r w:rsidRPr="006172EF">
              <w:rPr>
                <w:rFonts w:eastAsia="SimSun"/>
              </w:rPr>
              <w:t>)),</w:t>
            </w:r>
          </w:p>
          <w:p w14:paraId="25EF46B0" w14:textId="77777777" w:rsidR="006172EF" w:rsidRPr="006172EF" w:rsidRDefault="006172EF" w:rsidP="006172EF">
            <w:pPr>
              <w:ind w:leftChars="100" w:left="180"/>
              <w:rPr>
                <w:rFonts w:eastAsia="SimSun"/>
              </w:rPr>
            </w:pPr>
            <w:r w:rsidRPr="006172EF">
              <w:rPr>
                <w:rFonts w:eastAsia="SimSun"/>
              </w:rPr>
              <w:t xml:space="preserve">        (</w:t>
            </w:r>
            <w:r w:rsidRPr="006172EF">
              <w:rPr>
                <w:rFonts w:eastAsia="SimSun"/>
                <w:color w:val="538135" w:themeColor="accent6" w:themeShade="BF"/>
              </w:rPr>
              <w:t>UINT8</w:t>
            </w:r>
            <w:r w:rsidRPr="006172EF">
              <w:rPr>
                <w:rFonts w:eastAsia="SimSun"/>
              </w:rPr>
              <w:t>) ((</w:t>
            </w:r>
            <w:r w:rsidRPr="006172EF">
              <w:rPr>
                <w:rFonts w:eastAsia="SimSun"/>
                <w:color w:val="538135" w:themeColor="accent6" w:themeShade="BF"/>
              </w:rPr>
              <w:t xml:space="preserve">sizeof </w:t>
            </w:r>
            <w:r w:rsidRPr="006172EF">
              <w:rPr>
                <w:rFonts w:eastAsia="SimSun"/>
              </w:rPr>
              <w:t>(</w:t>
            </w:r>
            <w:r w:rsidRPr="006172EF">
              <w:rPr>
                <w:rFonts w:eastAsia="SimSun"/>
                <w:color w:val="538135" w:themeColor="accent6" w:themeShade="BF"/>
              </w:rPr>
              <w:t>VENDOR_DEVICE_PATH</w:t>
            </w:r>
            <w:r w:rsidRPr="006172EF">
              <w:rPr>
                <w:rFonts w:eastAsia="SimSun"/>
              </w:rPr>
              <w:t xml:space="preserve">)) &gt;&gt; </w:t>
            </w:r>
            <w:r w:rsidRPr="00E5750C">
              <w:rPr>
                <w:rFonts w:eastAsia="SimSun"/>
                <w:color w:val="FF0000"/>
              </w:rPr>
              <w:t>8</w:t>
            </w:r>
            <w:r w:rsidRPr="006172EF">
              <w:rPr>
                <w:rFonts w:eastAsia="SimSun"/>
              </w:rPr>
              <w:t>)</w:t>
            </w:r>
          </w:p>
          <w:p w14:paraId="6777A680" w14:textId="77777777" w:rsidR="006172EF" w:rsidRPr="006172EF" w:rsidRDefault="006172EF" w:rsidP="006172EF">
            <w:pPr>
              <w:ind w:leftChars="100" w:left="180"/>
              <w:rPr>
                <w:rFonts w:eastAsia="SimSun"/>
              </w:rPr>
            </w:pPr>
            <w:r w:rsidRPr="006172EF">
              <w:rPr>
                <w:rFonts w:eastAsia="SimSun"/>
              </w:rPr>
              <w:lastRenderedPageBreak/>
              <w:t xml:space="preserve">      }</w:t>
            </w:r>
          </w:p>
          <w:p w14:paraId="743B7129" w14:textId="77777777" w:rsidR="006172EF" w:rsidRPr="006172EF" w:rsidRDefault="006172EF" w:rsidP="006172EF">
            <w:pPr>
              <w:ind w:leftChars="100" w:left="180"/>
              <w:rPr>
                <w:rFonts w:eastAsia="SimSun"/>
              </w:rPr>
            </w:pPr>
            <w:r w:rsidRPr="006172EF">
              <w:rPr>
                <w:rFonts w:eastAsia="SimSun"/>
              </w:rPr>
              <w:t xml:space="preserve">    },</w:t>
            </w:r>
          </w:p>
          <w:p w14:paraId="27712AFB" w14:textId="77777777" w:rsidR="006172EF" w:rsidRPr="006172EF" w:rsidRDefault="006172EF" w:rsidP="006172EF">
            <w:pPr>
              <w:ind w:leftChars="100" w:left="180"/>
              <w:rPr>
                <w:rFonts w:eastAsia="SimSun"/>
              </w:rPr>
            </w:pPr>
            <w:r w:rsidRPr="006172EF">
              <w:rPr>
                <w:rFonts w:eastAsia="SimSun"/>
              </w:rPr>
              <w:t xml:space="preserve">    </w:t>
            </w:r>
            <w:r w:rsidRPr="00E5750C">
              <w:rPr>
                <w:rFonts w:eastAsia="SimSun"/>
                <w:color w:val="FF0000"/>
              </w:rPr>
              <w:t>H2O_BDS_LOAD_OPTION_FRONT_PAGE_GUID</w:t>
            </w:r>
          </w:p>
          <w:p w14:paraId="3B8AA70A" w14:textId="77777777" w:rsidR="006172EF" w:rsidRPr="006172EF" w:rsidRDefault="006172EF" w:rsidP="006172EF">
            <w:pPr>
              <w:ind w:leftChars="100" w:left="180"/>
              <w:rPr>
                <w:rFonts w:eastAsia="SimSun"/>
              </w:rPr>
            </w:pPr>
            <w:r w:rsidRPr="006172EF">
              <w:rPr>
                <w:rFonts w:eastAsia="SimSun"/>
              </w:rPr>
              <w:t xml:space="preserve">  },</w:t>
            </w:r>
          </w:p>
          <w:p w14:paraId="51370BE4" w14:textId="77777777" w:rsidR="006172EF" w:rsidRPr="006172EF" w:rsidRDefault="006172EF" w:rsidP="006172EF">
            <w:pPr>
              <w:ind w:leftChars="100" w:left="180"/>
              <w:rPr>
                <w:rFonts w:eastAsia="SimSun"/>
              </w:rPr>
            </w:pPr>
            <w:r w:rsidRPr="006172EF">
              <w:rPr>
                <w:rFonts w:eastAsia="SimSun"/>
              </w:rPr>
              <w:t xml:space="preserve">  {</w:t>
            </w:r>
          </w:p>
          <w:p w14:paraId="47CFFAD3" w14:textId="77777777" w:rsidR="006172EF" w:rsidRPr="006172EF" w:rsidRDefault="006172EF" w:rsidP="006172EF">
            <w:pPr>
              <w:ind w:leftChars="100" w:left="180"/>
              <w:rPr>
                <w:rFonts w:eastAsia="SimSun"/>
              </w:rPr>
            </w:pPr>
            <w:r w:rsidRPr="006172EF">
              <w:rPr>
                <w:rFonts w:eastAsia="SimSun"/>
              </w:rPr>
              <w:t xml:space="preserve">   </w:t>
            </w:r>
            <w:r w:rsidRPr="00E5750C">
              <w:rPr>
                <w:rFonts w:eastAsia="SimSun"/>
                <w:color w:val="FF0000"/>
              </w:rPr>
              <w:t xml:space="preserve"> END_DEVICE_PATH_TYPE</w:t>
            </w:r>
            <w:r w:rsidRPr="006172EF">
              <w:rPr>
                <w:rFonts w:eastAsia="SimSun"/>
              </w:rPr>
              <w:t>,</w:t>
            </w:r>
          </w:p>
          <w:p w14:paraId="10D6580E" w14:textId="77777777" w:rsidR="006172EF" w:rsidRPr="006172EF" w:rsidRDefault="006172EF" w:rsidP="006172EF">
            <w:pPr>
              <w:ind w:leftChars="100" w:left="180"/>
              <w:rPr>
                <w:rFonts w:eastAsia="SimSun"/>
              </w:rPr>
            </w:pPr>
            <w:r w:rsidRPr="006172EF">
              <w:rPr>
                <w:rFonts w:eastAsia="SimSun"/>
              </w:rPr>
              <w:t xml:space="preserve">    </w:t>
            </w:r>
            <w:r w:rsidRPr="00E5750C">
              <w:rPr>
                <w:rFonts w:eastAsia="SimSun"/>
                <w:color w:val="FF0000"/>
              </w:rPr>
              <w:t>END_ENTIRE_DEVICE_PATH_SUBTYPE</w:t>
            </w:r>
            <w:r w:rsidRPr="006172EF">
              <w:rPr>
                <w:rFonts w:eastAsia="SimSun"/>
              </w:rPr>
              <w:t>,</w:t>
            </w:r>
          </w:p>
          <w:p w14:paraId="09FCDE0A" w14:textId="77777777" w:rsidR="006172EF" w:rsidRPr="006172EF" w:rsidRDefault="006172EF" w:rsidP="006172EF">
            <w:pPr>
              <w:ind w:leftChars="100" w:left="180"/>
              <w:rPr>
                <w:rFonts w:eastAsia="SimSun"/>
              </w:rPr>
            </w:pPr>
            <w:r w:rsidRPr="006172EF">
              <w:rPr>
                <w:rFonts w:eastAsia="SimSun"/>
              </w:rPr>
              <w:t xml:space="preserve">    {</w:t>
            </w:r>
          </w:p>
          <w:p w14:paraId="44DEEE03" w14:textId="77777777" w:rsidR="006172EF" w:rsidRPr="006172EF" w:rsidRDefault="006172EF" w:rsidP="006172EF">
            <w:pPr>
              <w:ind w:leftChars="100" w:left="180"/>
              <w:rPr>
                <w:rFonts w:eastAsia="SimSun"/>
              </w:rPr>
            </w:pPr>
            <w:r w:rsidRPr="006172EF">
              <w:rPr>
                <w:rFonts w:eastAsia="SimSun"/>
              </w:rPr>
              <w:t xml:space="preserve">      (</w:t>
            </w:r>
            <w:r w:rsidRPr="00E5750C">
              <w:rPr>
                <w:rFonts w:eastAsia="SimSun"/>
                <w:color w:val="538135" w:themeColor="accent6" w:themeShade="BF"/>
              </w:rPr>
              <w:t>UINT8</w:t>
            </w:r>
            <w:r w:rsidRPr="006172EF">
              <w:rPr>
                <w:rFonts w:eastAsia="SimSun"/>
              </w:rPr>
              <w:t>) (</w:t>
            </w:r>
            <w:r w:rsidRPr="00E5750C">
              <w:rPr>
                <w:rFonts w:eastAsia="SimSun"/>
                <w:color w:val="FF0000"/>
              </w:rPr>
              <w:t>END_DEVICE_PATH_LENGTH</w:t>
            </w:r>
            <w:r w:rsidRPr="006172EF">
              <w:rPr>
                <w:rFonts w:eastAsia="SimSun"/>
              </w:rPr>
              <w:t>),</w:t>
            </w:r>
          </w:p>
          <w:p w14:paraId="375DD4C3" w14:textId="77777777" w:rsidR="006172EF" w:rsidRPr="006172EF" w:rsidRDefault="006172EF" w:rsidP="006172EF">
            <w:pPr>
              <w:ind w:leftChars="100" w:left="180"/>
              <w:rPr>
                <w:rFonts w:eastAsia="SimSun"/>
              </w:rPr>
            </w:pPr>
            <w:r w:rsidRPr="006172EF">
              <w:rPr>
                <w:rFonts w:eastAsia="SimSun"/>
              </w:rPr>
              <w:t xml:space="preserve">      (</w:t>
            </w:r>
            <w:r w:rsidRPr="00E5750C">
              <w:rPr>
                <w:rFonts w:eastAsia="SimSun"/>
                <w:color w:val="538135" w:themeColor="accent6" w:themeShade="BF"/>
              </w:rPr>
              <w:t>UINT8</w:t>
            </w:r>
            <w:r w:rsidRPr="006172EF">
              <w:rPr>
                <w:rFonts w:eastAsia="SimSun"/>
              </w:rPr>
              <w:t>) ((</w:t>
            </w:r>
            <w:r w:rsidRPr="00E5750C">
              <w:rPr>
                <w:rFonts w:eastAsia="SimSun"/>
                <w:color w:val="FF0000"/>
              </w:rPr>
              <w:t>END_DEVICE_PATH_LENGTH</w:t>
            </w:r>
            <w:r w:rsidRPr="006172EF">
              <w:rPr>
                <w:rFonts w:eastAsia="SimSun"/>
              </w:rPr>
              <w:t xml:space="preserve">) &gt;&gt; </w:t>
            </w:r>
            <w:r w:rsidRPr="00E5750C">
              <w:rPr>
                <w:rFonts w:eastAsia="SimSun"/>
                <w:color w:val="FF0000"/>
              </w:rPr>
              <w:t>8</w:t>
            </w:r>
            <w:r w:rsidRPr="006172EF">
              <w:rPr>
                <w:rFonts w:eastAsia="SimSun"/>
              </w:rPr>
              <w:t>)</w:t>
            </w:r>
          </w:p>
          <w:p w14:paraId="25B8175B" w14:textId="77777777" w:rsidR="006172EF" w:rsidRPr="006172EF" w:rsidRDefault="006172EF" w:rsidP="006172EF">
            <w:pPr>
              <w:ind w:leftChars="100" w:left="180"/>
              <w:rPr>
                <w:rFonts w:eastAsia="SimSun"/>
              </w:rPr>
            </w:pPr>
            <w:r w:rsidRPr="006172EF">
              <w:rPr>
                <w:rFonts w:eastAsia="SimSun"/>
              </w:rPr>
              <w:t xml:space="preserve">    }</w:t>
            </w:r>
          </w:p>
          <w:p w14:paraId="2264C1B9" w14:textId="77777777" w:rsidR="006172EF" w:rsidRPr="006172EF" w:rsidRDefault="006172EF" w:rsidP="006172EF">
            <w:pPr>
              <w:ind w:leftChars="100" w:left="180"/>
              <w:rPr>
                <w:rFonts w:eastAsia="SimSun"/>
              </w:rPr>
            </w:pPr>
            <w:r w:rsidRPr="006172EF">
              <w:rPr>
                <w:rFonts w:eastAsia="SimSun"/>
              </w:rPr>
              <w:t xml:space="preserve">  }</w:t>
            </w:r>
          </w:p>
          <w:p w14:paraId="1D4D1640" w14:textId="77777777" w:rsidR="006172EF" w:rsidRDefault="006172EF" w:rsidP="006172EF">
            <w:pPr>
              <w:ind w:leftChars="100" w:left="180"/>
              <w:rPr>
                <w:rFonts w:eastAsia="SimSun"/>
              </w:rPr>
            </w:pPr>
            <w:r w:rsidRPr="006172EF">
              <w:rPr>
                <w:rFonts w:eastAsia="SimSun"/>
              </w:rPr>
              <w:t>};</w:t>
            </w:r>
            <w:r w:rsidRPr="006172EF">
              <w:rPr>
                <w:rFonts w:eastAsia="SimSun" w:hint="eastAsia"/>
              </w:rPr>
              <w:t xml:space="preserve"> </w:t>
            </w:r>
          </w:p>
          <w:p w14:paraId="1E13FF6D" w14:textId="35266713" w:rsidR="006172EF" w:rsidRPr="00210E05" w:rsidRDefault="006172EF" w:rsidP="006172EF">
            <w:pPr>
              <w:ind w:leftChars="100" w:left="180"/>
              <w:rPr>
                <w:rFonts w:eastAsia="SimSun"/>
              </w:rPr>
            </w:pPr>
          </w:p>
        </w:tc>
      </w:tr>
    </w:tbl>
    <w:p w14:paraId="0CC84488" w14:textId="6AD12E0D" w:rsidR="00E5750C" w:rsidRDefault="00E5750C" w:rsidP="00437C6B">
      <w:pPr>
        <w:spacing w:line="360" w:lineRule="auto"/>
      </w:pPr>
      <w:r w:rsidRPr="006172EF">
        <w:lastRenderedPageBreak/>
        <w:t>Insyde</w:t>
      </w:r>
      <w:r>
        <w:t>/InsydeModulePkg/Universal/BdsDxe/BdsDxe.inf</w:t>
      </w:r>
    </w:p>
    <w:tbl>
      <w:tblPr>
        <w:tblStyle w:val="af7"/>
        <w:tblW w:w="0" w:type="auto"/>
        <w:tblLook w:val="04A0" w:firstRow="1" w:lastRow="0" w:firstColumn="1" w:lastColumn="0" w:noHBand="0" w:noVBand="1"/>
      </w:tblPr>
      <w:tblGrid>
        <w:gridCol w:w="9350"/>
      </w:tblGrid>
      <w:tr w:rsidR="00E5750C" w14:paraId="015C9818" w14:textId="77777777" w:rsidTr="00E5750C">
        <w:tc>
          <w:tcPr>
            <w:tcW w:w="9350" w:type="dxa"/>
          </w:tcPr>
          <w:p w14:paraId="79F9DB3C" w14:textId="3A4A270D" w:rsidR="00E5750C" w:rsidRPr="00A62676" w:rsidRDefault="00E5750C" w:rsidP="00E5750C">
            <w:pPr>
              <w:spacing w:line="360" w:lineRule="auto"/>
              <w:ind w:leftChars="300" w:left="540"/>
              <w:rPr>
                <w:rFonts w:eastAsia="SimSun"/>
              </w:rPr>
            </w:pPr>
            <w:r w:rsidRPr="006172EF">
              <w:t>Insyde</w:t>
            </w:r>
            <w:r>
              <w:t>/InsydeModulePkg/Universal/BdsDxe/BdsDxe.inf</w:t>
            </w:r>
          </w:p>
        </w:tc>
      </w:tr>
      <w:tr w:rsidR="00E5750C" w14:paraId="5A0CE0C2" w14:textId="77777777" w:rsidTr="00E5750C">
        <w:tc>
          <w:tcPr>
            <w:tcW w:w="9350" w:type="dxa"/>
          </w:tcPr>
          <w:p w14:paraId="5843779B" w14:textId="77777777" w:rsidR="00E5750C" w:rsidRDefault="00E5750C" w:rsidP="00E5750C">
            <w:pPr>
              <w:ind w:leftChars="100" w:left="180"/>
              <w:rPr>
                <w:rFonts w:eastAsia="SimSun"/>
              </w:rPr>
            </w:pPr>
            <w:r>
              <w:rPr>
                <w:rFonts w:eastAsia="SimSun"/>
              </w:rPr>
              <w:t>…</w:t>
            </w:r>
          </w:p>
          <w:p w14:paraId="27E3ED26" w14:textId="77777777" w:rsidR="00E5750C" w:rsidRDefault="00E5750C" w:rsidP="00E5750C">
            <w:pPr>
              <w:ind w:leftChars="100" w:left="180"/>
              <w:rPr>
                <w:rFonts w:eastAsia="SimSun"/>
                <w:color w:val="000000" w:themeColor="text1"/>
              </w:rPr>
            </w:pPr>
            <w:r w:rsidRPr="00E5750C">
              <w:rPr>
                <w:rFonts w:eastAsia="SimSun"/>
                <w:color w:val="538135" w:themeColor="accent6" w:themeShade="BF"/>
              </w:rPr>
              <w:t xml:space="preserve">PcdHotKeyEnumeration </w:t>
            </w:r>
            <w:r w:rsidRPr="00E5750C">
              <w:rPr>
                <w:rFonts w:eastAsia="SimSun"/>
                <w:color w:val="000000" w:themeColor="text1"/>
              </w:rPr>
              <w:t>(</w:t>
            </w:r>
            <w:r w:rsidRPr="00E5750C">
              <w:rPr>
                <w:rFonts w:eastAsia="SimSun" w:hint="eastAsia"/>
                <w:color w:val="000000" w:themeColor="text1"/>
              </w:rPr>
              <w:t xml:space="preserve"> </w:t>
            </w:r>
          </w:p>
          <w:p w14:paraId="4A0371F9" w14:textId="77777777" w:rsidR="00E5750C" w:rsidRPr="00E5750C" w:rsidRDefault="00E5750C" w:rsidP="00E5750C">
            <w:pPr>
              <w:ind w:leftChars="100" w:left="180"/>
              <w:rPr>
                <w:rFonts w:eastAsia="SimSun"/>
                <w:color w:val="000000" w:themeColor="text1"/>
              </w:rPr>
            </w:pPr>
            <w:r w:rsidRPr="00E5750C">
              <w:rPr>
                <w:rFonts w:eastAsia="SimSun"/>
                <w:color w:val="000000" w:themeColor="text1"/>
              </w:rPr>
              <w:t>…</w:t>
            </w:r>
          </w:p>
          <w:p w14:paraId="6E06D9D5" w14:textId="77777777" w:rsidR="00E5750C" w:rsidRPr="00E5750C" w:rsidRDefault="00E5750C" w:rsidP="00E5750C">
            <w:pPr>
              <w:ind w:leftChars="100" w:left="180"/>
              <w:rPr>
                <w:rFonts w:eastAsia="SimSun"/>
                <w:color w:val="000000" w:themeColor="text1"/>
              </w:rPr>
            </w:pPr>
            <w:r w:rsidRPr="00E5750C">
              <w:rPr>
                <w:rFonts w:eastAsia="SimSun" w:hint="eastAsia"/>
                <w:color w:val="000000" w:themeColor="text1"/>
              </w:rPr>
              <w:t>)</w:t>
            </w:r>
            <w:r w:rsidRPr="00E5750C">
              <w:rPr>
                <w:rFonts w:eastAsia="SimSun"/>
                <w:color w:val="000000" w:themeColor="text1"/>
              </w:rPr>
              <w:t xml:space="preserve"> {</w:t>
            </w:r>
          </w:p>
          <w:p w14:paraId="290593BE" w14:textId="77777777" w:rsidR="00E5750C" w:rsidRDefault="00E5750C" w:rsidP="00E5750C">
            <w:pPr>
              <w:ind w:leftChars="200" w:left="360"/>
              <w:rPr>
                <w:rFonts w:eastAsia="SimSun"/>
                <w:color w:val="538135" w:themeColor="accent6" w:themeShade="BF"/>
              </w:rPr>
            </w:pPr>
            <w:r>
              <w:rPr>
                <w:rFonts w:eastAsia="SimSun"/>
                <w:color w:val="538135" w:themeColor="accent6" w:themeShade="BF"/>
              </w:rPr>
              <w:t>…</w:t>
            </w:r>
          </w:p>
          <w:p w14:paraId="7EF2BCCE" w14:textId="77777777" w:rsidR="00E5750C" w:rsidRDefault="00E5750C" w:rsidP="00E5750C">
            <w:pPr>
              <w:ind w:leftChars="200" w:left="360"/>
              <w:rPr>
                <w:rFonts w:eastAsia="SimSun"/>
              </w:rPr>
            </w:pPr>
            <w:r w:rsidRPr="00E5750C">
              <w:rPr>
                <w:rFonts w:eastAsia="SimSun"/>
                <w:color w:val="0070C0"/>
              </w:rPr>
              <w:t xml:space="preserve">Status </w:t>
            </w:r>
            <w:r w:rsidRPr="00E5750C">
              <w:rPr>
                <w:rFonts w:eastAsia="SimSun"/>
              </w:rPr>
              <w:t xml:space="preserve">= </w:t>
            </w:r>
            <w:r w:rsidRPr="00E5750C">
              <w:rPr>
                <w:rFonts w:eastAsia="SimSun"/>
                <w:color w:val="538135" w:themeColor="accent6" w:themeShade="BF"/>
              </w:rPr>
              <w:t xml:space="preserve">GetTokenNumList </w:t>
            </w:r>
            <w:r w:rsidRPr="00E5750C">
              <w:rPr>
                <w:rFonts w:eastAsia="SimSun"/>
              </w:rPr>
              <w:t>(&amp;gH2OBdsHotKeyGuid, &amp;</w:t>
            </w:r>
            <w:r w:rsidRPr="00E5750C">
              <w:rPr>
                <w:rFonts w:eastAsia="SimSun"/>
                <w:color w:val="0070C0"/>
              </w:rPr>
              <w:t>TokenList</w:t>
            </w:r>
            <w:r w:rsidRPr="00E5750C">
              <w:rPr>
                <w:rFonts w:eastAsia="SimSun"/>
              </w:rPr>
              <w:t>, &amp;</w:t>
            </w:r>
            <w:r w:rsidRPr="00E5750C">
              <w:rPr>
                <w:rFonts w:eastAsia="SimSun"/>
                <w:color w:val="0070C0"/>
              </w:rPr>
              <w:t>TokenCount</w:t>
            </w:r>
            <w:r w:rsidRPr="00E5750C">
              <w:rPr>
                <w:rFonts w:eastAsia="SimSun"/>
              </w:rPr>
              <w:t>);</w:t>
            </w:r>
          </w:p>
          <w:p w14:paraId="42542D9F" w14:textId="77777777" w:rsidR="00E5750C" w:rsidRDefault="00E5750C" w:rsidP="00E5750C">
            <w:pPr>
              <w:ind w:leftChars="200" w:left="360"/>
              <w:rPr>
                <w:rFonts w:eastAsia="SimSun"/>
              </w:rPr>
            </w:pPr>
            <w:r>
              <w:rPr>
                <w:rFonts w:eastAsia="SimSun"/>
              </w:rPr>
              <w:t>…</w:t>
            </w:r>
          </w:p>
          <w:p w14:paraId="6DECBCC1" w14:textId="77777777" w:rsidR="00E5750C" w:rsidRPr="00E5750C" w:rsidRDefault="00E5750C" w:rsidP="00E5750C">
            <w:pPr>
              <w:ind w:leftChars="200" w:left="360"/>
              <w:rPr>
                <w:rFonts w:eastAsia="SimSun"/>
              </w:rPr>
            </w:pPr>
            <w:r w:rsidRPr="00E5750C">
              <w:rPr>
                <w:rFonts w:eastAsia="SimSun"/>
                <w:color w:val="002060"/>
              </w:rPr>
              <w:t xml:space="preserve">for </w:t>
            </w:r>
            <w:r w:rsidRPr="00E5750C">
              <w:rPr>
                <w:rFonts w:eastAsia="SimSun"/>
              </w:rPr>
              <w:t>(</w:t>
            </w:r>
            <w:r w:rsidRPr="00E5750C">
              <w:rPr>
                <w:rFonts w:eastAsia="SimSun"/>
                <w:color w:val="0070C0"/>
              </w:rPr>
              <w:t xml:space="preserve">Index </w:t>
            </w:r>
            <w:r w:rsidRPr="00E5750C">
              <w:rPr>
                <w:rFonts w:eastAsia="SimSun"/>
              </w:rPr>
              <w:t xml:space="preserve">= </w:t>
            </w:r>
            <w:r w:rsidRPr="00E5750C">
              <w:rPr>
                <w:rFonts w:eastAsia="SimSun"/>
                <w:color w:val="FF0000"/>
              </w:rPr>
              <w:t>0</w:t>
            </w:r>
            <w:r w:rsidRPr="00E5750C">
              <w:rPr>
                <w:rFonts w:eastAsia="SimSun"/>
              </w:rPr>
              <w:t xml:space="preserve">; </w:t>
            </w:r>
            <w:r w:rsidRPr="00E5750C">
              <w:rPr>
                <w:rFonts w:eastAsia="SimSun"/>
                <w:color w:val="0070C0"/>
              </w:rPr>
              <w:t xml:space="preserve">Index </w:t>
            </w:r>
            <w:r w:rsidRPr="00E5750C">
              <w:rPr>
                <w:rFonts w:eastAsia="SimSun"/>
              </w:rPr>
              <w:t xml:space="preserve">&lt; </w:t>
            </w:r>
            <w:r w:rsidRPr="00E5750C">
              <w:rPr>
                <w:rFonts w:eastAsia="SimSun"/>
                <w:color w:val="0070C0"/>
              </w:rPr>
              <w:t>TokenCount</w:t>
            </w:r>
            <w:r w:rsidRPr="00E5750C">
              <w:rPr>
                <w:rFonts w:eastAsia="SimSun"/>
              </w:rPr>
              <w:t xml:space="preserve">; </w:t>
            </w:r>
            <w:r w:rsidRPr="00E5750C">
              <w:rPr>
                <w:rFonts w:eastAsia="SimSun"/>
                <w:color w:val="0070C0"/>
              </w:rPr>
              <w:t>Index</w:t>
            </w:r>
            <w:r w:rsidRPr="00E5750C">
              <w:rPr>
                <w:rFonts w:eastAsia="SimSun"/>
              </w:rPr>
              <w:t>++) {</w:t>
            </w:r>
          </w:p>
          <w:p w14:paraId="7C2388B3" w14:textId="77777777" w:rsidR="00E5750C" w:rsidRDefault="00E5750C" w:rsidP="00E5750C">
            <w:pPr>
              <w:ind w:leftChars="200" w:left="360"/>
              <w:rPr>
                <w:rFonts w:eastAsia="SimSun"/>
              </w:rPr>
            </w:pPr>
            <w:r w:rsidRPr="00E5750C">
              <w:rPr>
                <w:rFonts w:eastAsia="SimSun"/>
              </w:rPr>
              <w:t xml:space="preserve">    </w:t>
            </w:r>
            <w:r w:rsidRPr="00E5750C">
              <w:rPr>
                <w:rFonts w:eastAsia="SimSun"/>
                <w:color w:val="0070C0"/>
              </w:rPr>
              <w:t xml:space="preserve">HotKeyOption </w:t>
            </w:r>
            <w:r w:rsidRPr="00E5750C">
              <w:rPr>
                <w:rFonts w:eastAsia="SimSun"/>
              </w:rPr>
              <w:t xml:space="preserve">= </w:t>
            </w:r>
            <w:r w:rsidRPr="00E5750C">
              <w:rPr>
                <w:rFonts w:eastAsia="SimSun"/>
                <w:color w:val="538135" w:themeColor="accent6" w:themeShade="BF"/>
              </w:rPr>
              <w:t xml:space="preserve">PcdHotKeyCreateOption </w:t>
            </w:r>
            <w:r w:rsidRPr="00E5750C">
              <w:rPr>
                <w:rFonts w:eastAsia="SimSun"/>
              </w:rPr>
              <w:t>(</w:t>
            </w:r>
            <w:r w:rsidRPr="00E5750C">
              <w:rPr>
                <w:rFonts w:eastAsia="SimSun"/>
                <w:color w:val="0070C0"/>
              </w:rPr>
              <w:t>TokenList</w:t>
            </w:r>
            <w:r w:rsidRPr="00E5750C">
              <w:rPr>
                <w:rFonts w:eastAsia="SimSun"/>
              </w:rPr>
              <w:t>[</w:t>
            </w:r>
            <w:r w:rsidRPr="00E5750C">
              <w:rPr>
                <w:rFonts w:eastAsia="SimSun"/>
                <w:color w:val="0070C0"/>
              </w:rPr>
              <w:t>Index</w:t>
            </w:r>
            <w:r w:rsidRPr="00E5750C">
              <w:rPr>
                <w:rFonts w:eastAsia="SimSun"/>
              </w:rPr>
              <w:t>]);</w:t>
            </w:r>
          </w:p>
          <w:p w14:paraId="602CDA1D" w14:textId="77777777" w:rsidR="00E5750C" w:rsidRDefault="00E5750C" w:rsidP="00E5750C">
            <w:pPr>
              <w:ind w:leftChars="200" w:left="360" w:firstLineChars="150" w:firstLine="270"/>
              <w:rPr>
                <w:rFonts w:eastAsia="SimSun"/>
              </w:rPr>
            </w:pPr>
            <w:r>
              <w:rPr>
                <w:rFonts w:eastAsia="SimSun"/>
              </w:rPr>
              <w:t>…</w:t>
            </w:r>
          </w:p>
          <w:p w14:paraId="58C0ABE2" w14:textId="77777777" w:rsidR="00E5750C" w:rsidRDefault="00E5750C" w:rsidP="00E5750C">
            <w:pPr>
              <w:ind w:leftChars="200" w:left="360"/>
              <w:rPr>
                <w:rFonts w:eastAsia="SimSun"/>
              </w:rPr>
            </w:pPr>
            <w:r>
              <w:rPr>
                <w:rFonts w:eastAsia="SimSun" w:hint="eastAsia"/>
              </w:rPr>
              <w:t>}</w:t>
            </w:r>
          </w:p>
          <w:p w14:paraId="5138641F" w14:textId="77777777" w:rsidR="00E5750C" w:rsidRDefault="00E5750C" w:rsidP="00E5750C">
            <w:pPr>
              <w:ind w:leftChars="200" w:left="360"/>
              <w:rPr>
                <w:rFonts w:eastAsia="SimSun"/>
              </w:rPr>
            </w:pPr>
            <w:r>
              <w:rPr>
                <w:rFonts w:eastAsia="SimSun"/>
              </w:rPr>
              <w:t>…</w:t>
            </w:r>
          </w:p>
          <w:p w14:paraId="5B0DD75D" w14:textId="77777777" w:rsidR="00E5750C" w:rsidRDefault="00E5750C" w:rsidP="00E5750C">
            <w:pPr>
              <w:ind w:leftChars="200" w:left="360"/>
              <w:rPr>
                <w:rFonts w:eastAsia="SimSun"/>
              </w:rPr>
            </w:pPr>
            <w:r w:rsidRPr="00E5750C">
              <w:rPr>
                <w:rFonts w:eastAsia="SimSun"/>
                <w:color w:val="002060"/>
              </w:rPr>
              <w:t>return</w:t>
            </w:r>
            <w:r>
              <w:rPr>
                <w:rFonts w:eastAsia="SimSun"/>
              </w:rPr>
              <w:t>;</w:t>
            </w:r>
          </w:p>
          <w:p w14:paraId="128F6A60" w14:textId="77777777" w:rsidR="00E5750C" w:rsidRDefault="00E5750C" w:rsidP="00E5750C">
            <w:pPr>
              <w:ind w:leftChars="100" w:left="180"/>
              <w:rPr>
                <w:rFonts w:eastAsia="SimSun"/>
              </w:rPr>
            </w:pPr>
            <w:r>
              <w:rPr>
                <w:rFonts w:eastAsia="SimSun" w:hint="eastAsia"/>
              </w:rPr>
              <w:lastRenderedPageBreak/>
              <w:t>}</w:t>
            </w:r>
          </w:p>
          <w:p w14:paraId="124AC8FA" w14:textId="19F62252" w:rsidR="00E5750C" w:rsidRPr="00210E05" w:rsidRDefault="00E5750C" w:rsidP="00E5750C">
            <w:pPr>
              <w:ind w:leftChars="100" w:left="180"/>
              <w:rPr>
                <w:rFonts w:eastAsia="SimSun"/>
              </w:rPr>
            </w:pPr>
          </w:p>
        </w:tc>
      </w:tr>
    </w:tbl>
    <w:p w14:paraId="6ABF7744" w14:textId="5B8BB27A" w:rsidR="00E5750C" w:rsidRDefault="004508A8" w:rsidP="00E5750C">
      <w:pPr>
        <w:pStyle w:val="1"/>
        <w:ind w:firstLine="0"/>
      </w:pPr>
      <w:bookmarkStart w:id="45" w:name="_Toc62059330"/>
      <w:r>
        <w:lastRenderedPageBreak/>
        <w:t>Modify RC Policy</w:t>
      </w:r>
      <w:bookmarkEnd w:id="45"/>
    </w:p>
    <w:p w14:paraId="4E4F598C" w14:textId="38115532" w:rsidR="00E5750C" w:rsidRDefault="004508A8" w:rsidP="00E5750C">
      <w:r>
        <w:t>This section describes how to set the RC policy to fit in the OEM project feature.</w:t>
      </w:r>
    </w:p>
    <w:p w14:paraId="552B34A3" w14:textId="77777777" w:rsidR="00E5750C" w:rsidRDefault="00E5750C" w:rsidP="00E5750C">
      <w:pPr>
        <w:pStyle w:val="2"/>
      </w:pPr>
      <w:bookmarkStart w:id="46" w:name="_Toc62059331"/>
      <w:r>
        <w:rPr>
          <w:rFonts w:eastAsia="SimSun" w:hint="eastAsia"/>
        </w:rPr>
        <w:t>I</w:t>
      </w:r>
      <w:r>
        <w:rPr>
          <w:rFonts w:eastAsia="SimSun"/>
        </w:rPr>
        <w:t>ntroduction</w:t>
      </w:r>
      <w:bookmarkEnd w:id="46"/>
    </w:p>
    <w:p w14:paraId="04981E19" w14:textId="618F1CEB" w:rsidR="00E5750C" w:rsidRDefault="004508A8" w:rsidP="00437C6B">
      <w:r>
        <w:t>The policy drivers configure chipset settings in the Intel Reference Code.</w:t>
      </w:r>
    </w:p>
    <w:p w14:paraId="4A553CAF" w14:textId="4FF2FB48" w:rsidR="004508A8" w:rsidRDefault="004508A8" w:rsidP="00437C6B">
      <w:r>
        <w:t>1). Insyde Chipset Policy is in the location below:</w:t>
      </w:r>
    </w:p>
    <w:p w14:paraId="470154EF" w14:textId="13C79E5D" w:rsidR="004508A8" w:rsidRDefault="004508A8" w:rsidP="00437C6B">
      <w:pPr>
        <w:ind w:leftChars="100" w:left="180"/>
      </w:pPr>
      <w:r>
        <w:t>$(CHIPSET_REL_PATH)/$(CHIPSET_PKG)/PolicyInit/InsydeChipsetPolicy</w:t>
      </w:r>
    </w:p>
    <w:p w14:paraId="6C131DA4" w14:textId="68E480C9" w:rsidR="004508A8" w:rsidRDefault="004508A8" w:rsidP="00437C6B">
      <w:pPr>
        <w:ind w:leftChars="100" w:left="180"/>
      </w:pPr>
      <w:r>
        <w:t>It involves drivers as below.</w:t>
      </w:r>
    </w:p>
    <w:p w14:paraId="212D9A0E" w14:textId="6CC420D4" w:rsidR="004508A8" w:rsidRDefault="004508A8" w:rsidP="00437C6B">
      <w:pPr>
        <w:ind w:leftChars="100" w:left="180"/>
      </w:pPr>
      <w:r>
        <w:t>GopPolicyDxe/GopPolicyDxe.inf</w:t>
      </w:r>
    </w:p>
    <w:p w14:paraId="3B2C66A4" w14:textId="59C399AB" w:rsidR="004508A8" w:rsidRDefault="004508A8" w:rsidP="00437C6B">
      <w:pPr>
        <w:ind w:left="360" w:hangingChars="200" w:hanging="360"/>
      </w:pPr>
      <w:r>
        <w:t>2). Each policy default value is setting by setup variable or PCD. OEM can modify it by your project requirement.</w:t>
      </w:r>
    </w:p>
    <w:p w14:paraId="3FEB1421" w14:textId="706509CB" w:rsidR="004508A8" w:rsidRPr="004508A8" w:rsidRDefault="004508A8" w:rsidP="00437C6B">
      <w:pPr>
        <w:ind w:left="360" w:hangingChars="200" w:hanging="360"/>
        <w:rPr>
          <w:rFonts w:eastAsia="SimSun"/>
        </w:rPr>
      </w:pPr>
      <w:r>
        <w:rPr>
          <w:rFonts w:eastAsia="SimSun" w:hint="eastAsia"/>
        </w:rPr>
        <w:t>3</w:t>
      </w:r>
      <w:r>
        <w:rPr>
          <w:rFonts w:eastAsia="SimSun"/>
        </w:rPr>
        <w:t xml:space="preserve">). </w:t>
      </w:r>
      <w:r>
        <w:t>Each PPI or Protocol have a PEI/DXE OemSvcChipsetLib function for OEM to customize. This function is called before installing the PPI or Protocol.</w:t>
      </w:r>
    </w:p>
    <w:p w14:paraId="5AC75D6D" w14:textId="77777777" w:rsidR="00E5750C" w:rsidRPr="003E497C" w:rsidRDefault="00E5750C" w:rsidP="00E5750C">
      <w:pPr>
        <w:pStyle w:val="2"/>
      </w:pPr>
      <w:bookmarkStart w:id="47" w:name="_Toc62059332"/>
      <w:r>
        <w:rPr>
          <w:rFonts w:eastAsia="SimSun" w:hint="eastAsia"/>
        </w:rPr>
        <w:t>R</w:t>
      </w:r>
      <w:r>
        <w:rPr>
          <w:rFonts w:eastAsia="SimSun"/>
        </w:rPr>
        <w:t>elated files</w:t>
      </w:r>
      <w:bookmarkEnd w:id="47"/>
    </w:p>
    <w:p w14:paraId="2D580F37" w14:textId="51D229CF" w:rsidR="00E5750C" w:rsidRDefault="004508A8" w:rsidP="00437C6B">
      <w:r>
        <w:t>$(CHIPSET_REL_PATH)/$(CHIPSET_PKG)/PolicyInit/InsydeChipsetPolicy/*.*</w:t>
      </w:r>
    </w:p>
    <w:p w14:paraId="264C8B0C" w14:textId="77777777" w:rsidR="00E5750C" w:rsidRDefault="00E5750C" w:rsidP="00E5750C">
      <w:pPr>
        <w:pStyle w:val="2"/>
      </w:pPr>
      <w:bookmarkStart w:id="48" w:name="_Toc62059333"/>
      <w:r>
        <w:t>Setting</w:t>
      </w:r>
      <w:bookmarkEnd w:id="48"/>
    </w:p>
    <w:p w14:paraId="617F0B92" w14:textId="5A24C623" w:rsidR="00E5750C" w:rsidRDefault="004508A8" w:rsidP="00437C6B">
      <w:pPr>
        <w:spacing w:line="360" w:lineRule="auto"/>
      </w:pPr>
      <w:r>
        <w:t>OEM library for RC policy</w:t>
      </w:r>
    </w:p>
    <w:p w14:paraId="26F500CC" w14:textId="21C97090" w:rsidR="002C36A4" w:rsidRDefault="004508A8" w:rsidP="00437C6B">
      <w:pPr>
        <w:spacing w:line="360" w:lineRule="auto"/>
      </w:pPr>
      <w:r>
        <w:t xml:space="preserve">There are OEM library for RC code parameters changed in </w:t>
      </w:r>
    </w:p>
    <w:p w14:paraId="54F901B0" w14:textId="31EB5A2B" w:rsidR="004508A8" w:rsidRDefault="002C36A4" w:rsidP="00437C6B">
      <w:pPr>
        <w:pStyle w:val="af6"/>
        <w:numPr>
          <w:ilvl w:val="0"/>
          <w:numId w:val="21"/>
        </w:numPr>
        <w:spacing w:line="360" w:lineRule="auto"/>
        <w:ind w:leftChars="100" w:left="540"/>
      </w:pPr>
      <w:r>
        <w:t>$(CHIPSET_REL_PATH)/</w:t>
      </w:r>
      <w:r w:rsidRPr="002C36A4">
        <w:t>ServerPlatformPkg</w:t>
      </w:r>
      <w:r>
        <w:t>/</w:t>
      </w:r>
      <w:r w:rsidRPr="002C36A4">
        <w:t>Library</w:t>
      </w:r>
      <w:r>
        <w:t>/</w:t>
      </w:r>
      <w:r w:rsidR="004508A8">
        <w:t>OemCrystalRidgeLib/OemCrystalRidgeHooks.inf</w:t>
      </w:r>
    </w:p>
    <w:p w14:paraId="0086F66D" w14:textId="088969BA" w:rsidR="004508A8" w:rsidRDefault="002C36A4" w:rsidP="00437C6B">
      <w:pPr>
        <w:pStyle w:val="af6"/>
        <w:numPr>
          <w:ilvl w:val="0"/>
          <w:numId w:val="21"/>
        </w:numPr>
        <w:spacing w:line="360" w:lineRule="auto"/>
        <w:ind w:leftChars="100" w:left="540"/>
      </w:pPr>
      <w:r>
        <w:t>$(CHIPSET_REL_PATH)/</w:t>
      </w:r>
      <w:r w:rsidRPr="002C36A4">
        <w:t>ServerPlatformPkg</w:t>
      </w:r>
      <w:r>
        <w:t>/</w:t>
      </w:r>
      <w:r w:rsidRPr="002C36A4">
        <w:t>Library</w:t>
      </w:r>
      <w:r>
        <w:t>/</w:t>
      </w:r>
      <w:r w:rsidR="004508A8">
        <w:t>OemIioInit/OemIioInitHooks.inf</w:t>
      </w:r>
    </w:p>
    <w:p w14:paraId="1418911C" w14:textId="2BB96591" w:rsidR="004508A8" w:rsidRDefault="002C36A4" w:rsidP="00437C6B">
      <w:pPr>
        <w:pStyle w:val="af6"/>
        <w:numPr>
          <w:ilvl w:val="0"/>
          <w:numId w:val="21"/>
        </w:numPr>
        <w:spacing w:line="360" w:lineRule="auto"/>
        <w:ind w:leftChars="100" w:left="540"/>
      </w:pPr>
      <w:r>
        <w:t>$(CHIPSET_REL_PATH)/</w:t>
      </w:r>
      <w:r w:rsidRPr="002C36A4">
        <w:t>ServerPlatformPkg</w:t>
      </w:r>
      <w:r>
        <w:t>/</w:t>
      </w:r>
      <w:r w:rsidRPr="002C36A4">
        <w:t>Library</w:t>
      </w:r>
      <w:r>
        <w:t>/</w:t>
      </w:r>
      <w:r w:rsidR="004508A8">
        <w:t>OemProcessorStartupLib/OemProcessorStartupLib.inf</w:t>
      </w:r>
    </w:p>
    <w:p w14:paraId="7088E234" w14:textId="5BACDDB9" w:rsidR="004508A8" w:rsidRDefault="002C36A4" w:rsidP="00437C6B">
      <w:pPr>
        <w:pStyle w:val="af6"/>
        <w:numPr>
          <w:ilvl w:val="0"/>
          <w:numId w:val="21"/>
        </w:numPr>
        <w:spacing w:line="360" w:lineRule="auto"/>
        <w:ind w:leftChars="100" w:left="540"/>
      </w:pPr>
      <w:r>
        <w:t>$(CHIPSET_REL_PATH)/</w:t>
      </w:r>
      <w:r w:rsidRPr="002C36A4">
        <w:t>ServerPlatformPkg</w:t>
      </w:r>
      <w:r>
        <w:t>/</w:t>
      </w:r>
      <w:r w:rsidRPr="002C36A4">
        <w:t>Library</w:t>
      </w:r>
      <w:r>
        <w:t>/</w:t>
      </w:r>
      <w:r w:rsidR="004508A8">
        <w:t>OemProcMemInitLib/OemProcMemInitLib.inf</w:t>
      </w:r>
    </w:p>
    <w:p w14:paraId="70FB47A8" w14:textId="074D4193" w:rsidR="004508A8" w:rsidRDefault="002C36A4" w:rsidP="00437C6B">
      <w:pPr>
        <w:pStyle w:val="af6"/>
        <w:numPr>
          <w:ilvl w:val="0"/>
          <w:numId w:val="21"/>
        </w:numPr>
        <w:spacing w:line="360" w:lineRule="auto"/>
        <w:ind w:leftChars="100" w:left="540"/>
      </w:pPr>
      <w:r>
        <w:t>$(PROJECT_REL_PATH)/$(PROJECT_PKG)/Library/OemRcLib/</w:t>
      </w:r>
      <w:r w:rsidR="004508A8">
        <w:t>OemRasLib/OemRasLib.inf</w:t>
      </w:r>
    </w:p>
    <w:p w14:paraId="612A0EA0" w14:textId="181CC4CE" w:rsidR="002C36A4" w:rsidRDefault="002C36A4" w:rsidP="002C36A4">
      <w:pPr>
        <w:pStyle w:val="1"/>
        <w:ind w:firstLine="0"/>
      </w:pPr>
      <w:bookmarkStart w:id="49" w:name="_Toc62059334"/>
      <w:r>
        <w:lastRenderedPageBreak/>
        <w:t>Skip Boot Mode</w:t>
      </w:r>
      <w:bookmarkEnd w:id="49"/>
    </w:p>
    <w:p w14:paraId="257FFC2C" w14:textId="1B2D4F0F" w:rsidR="002C36A4" w:rsidRPr="00B2405E" w:rsidRDefault="002C36A4" w:rsidP="002C36A4">
      <w:r>
        <w:t>This section describes how to skip boot mode detection.</w:t>
      </w:r>
    </w:p>
    <w:p w14:paraId="39F9FAFA" w14:textId="77777777" w:rsidR="002C36A4" w:rsidRDefault="002C36A4" w:rsidP="002C36A4">
      <w:pPr>
        <w:pStyle w:val="2"/>
      </w:pPr>
      <w:bookmarkStart w:id="50" w:name="_Toc62059335"/>
      <w:r>
        <w:rPr>
          <w:rFonts w:eastAsia="SimSun" w:hint="eastAsia"/>
        </w:rPr>
        <w:t>I</w:t>
      </w:r>
      <w:r>
        <w:rPr>
          <w:rFonts w:eastAsia="SimSun"/>
        </w:rPr>
        <w:t>ntroduction</w:t>
      </w:r>
      <w:bookmarkEnd w:id="50"/>
    </w:p>
    <w:p w14:paraId="461E1E3D" w14:textId="6458F4D2" w:rsidR="002C36A4" w:rsidRDefault="002C36A4" w:rsidP="00437C6B">
      <w:r>
        <w:t>How do I set boot mode to always be in “cold boot” mode when I bring up board on my project?</w:t>
      </w:r>
    </w:p>
    <w:p w14:paraId="43B50437" w14:textId="6466DD8C" w:rsidR="002C36A4" w:rsidRDefault="002C36A4" w:rsidP="00437C6B">
      <w:r>
        <w:t>1). Set boot mode as BOOT_WITH_FULL_CONFIGURATION.</w:t>
      </w:r>
    </w:p>
    <w:p w14:paraId="594E385F" w14:textId="3E8E2871" w:rsidR="002C36A4" w:rsidRDefault="002C36A4" w:rsidP="00437C6B">
      <w:r>
        <w:t>In OemSvcChangeBootMode () routine of OemSvcChangeBootMode.c file</w:t>
      </w:r>
    </w:p>
    <w:p w14:paraId="6EB24C3E" w14:textId="01A8D649" w:rsidR="002C36A4" w:rsidRDefault="002C36A4" w:rsidP="00437C6B">
      <w:r>
        <w:t>*SkipPriorityPolicy == TRUE</w:t>
      </w:r>
    </w:p>
    <w:p w14:paraId="4531587B" w14:textId="05FFF512" w:rsidR="002C36A4" w:rsidRDefault="002C36A4" w:rsidP="00437C6B">
      <w:r>
        <w:t>*BootMode = BOOT_WITH_FULL_CONFIGURATION</w:t>
      </w:r>
    </w:p>
    <w:p w14:paraId="476966F1" w14:textId="164676C5" w:rsidR="002C36A4" w:rsidRDefault="002C36A4" w:rsidP="00437C6B">
      <w:r>
        <w:t>Return EFI_SUCCESS</w:t>
      </w:r>
    </w:p>
    <w:p w14:paraId="28472E0C" w14:textId="7167C39A" w:rsidR="002C36A4" w:rsidRDefault="002C36A4" w:rsidP="00437C6B">
      <w:r>
        <w:t>2). OemSvcChangeBootMode.c is in below location</w:t>
      </w:r>
    </w:p>
    <w:p w14:paraId="34C7D040" w14:textId="54F51284" w:rsidR="002C36A4" w:rsidRDefault="002C36A4" w:rsidP="00437C6B">
      <w:r>
        <w:t>$(PROJECT_REL_PATH)/$(PROJECT_PKG)/Library/PeiOemSvcKernelLib/OemSvcChangeBootMode.c</w:t>
      </w:r>
    </w:p>
    <w:p w14:paraId="0C7AE6B3" w14:textId="77777777" w:rsidR="002C36A4" w:rsidRPr="003E497C" w:rsidRDefault="002C36A4" w:rsidP="002C36A4">
      <w:pPr>
        <w:pStyle w:val="2"/>
      </w:pPr>
      <w:bookmarkStart w:id="51" w:name="_Toc62059336"/>
      <w:r>
        <w:rPr>
          <w:rFonts w:eastAsia="SimSun" w:hint="eastAsia"/>
        </w:rPr>
        <w:t>R</w:t>
      </w:r>
      <w:r>
        <w:rPr>
          <w:rFonts w:eastAsia="SimSun"/>
        </w:rPr>
        <w:t>elated files</w:t>
      </w:r>
      <w:bookmarkEnd w:id="51"/>
    </w:p>
    <w:p w14:paraId="61F12104" w14:textId="72F77F4A" w:rsidR="002C36A4" w:rsidRDefault="002C36A4" w:rsidP="00437C6B">
      <w:r>
        <w:t>$(PROJECT_REL_PATH)/$(PROJECT_PKG)/Library/PeiOemSvcKernelLib/OemSvcChangeBootMode.c</w:t>
      </w:r>
    </w:p>
    <w:p w14:paraId="7A8C74EF" w14:textId="77777777" w:rsidR="002C36A4" w:rsidRDefault="002C36A4" w:rsidP="002C36A4">
      <w:pPr>
        <w:pStyle w:val="2"/>
      </w:pPr>
      <w:bookmarkStart w:id="52" w:name="_Toc62059337"/>
      <w:r>
        <w:t>Setting</w:t>
      </w:r>
      <w:bookmarkEnd w:id="52"/>
    </w:p>
    <w:p w14:paraId="796EF6E6" w14:textId="1AB169BF" w:rsidR="002C36A4" w:rsidRDefault="002C36A4" w:rsidP="00437C6B">
      <w:pPr>
        <w:spacing w:line="360" w:lineRule="auto"/>
      </w:pPr>
      <w:r>
        <w:t>OemSvcChangeBootmode.c</w:t>
      </w:r>
    </w:p>
    <w:tbl>
      <w:tblPr>
        <w:tblStyle w:val="af7"/>
        <w:tblW w:w="0" w:type="auto"/>
        <w:tblLook w:val="04A0" w:firstRow="1" w:lastRow="0" w:firstColumn="1" w:lastColumn="0" w:noHBand="0" w:noVBand="1"/>
      </w:tblPr>
      <w:tblGrid>
        <w:gridCol w:w="9350"/>
      </w:tblGrid>
      <w:tr w:rsidR="002C36A4" w14:paraId="50F271B6" w14:textId="77777777" w:rsidTr="00437C6B">
        <w:tc>
          <w:tcPr>
            <w:tcW w:w="9350" w:type="dxa"/>
          </w:tcPr>
          <w:p w14:paraId="3102BBFC" w14:textId="3F7D409E" w:rsidR="002C36A4" w:rsidRPr="003E497C" w:rsidRDefault="002C36A4" w:rsidP="00437C6B">
            <w:pPr>
              <w:spacing w:line="360" w:lineRule="auto"/>
              <w:ind w:leftChars="300" w:left="540"/>
              <w:rPr>
                <w:sz w:val="17"/>
                <w:szCs w:val="17"/>
              </w:rPr>
            </w:pPr>
            <w:r>
              <w:t>$(PROJECT_REL_PATH)/$(PROJECT_PKG)/Library/PeiOemSvcKernelLib/OemSvcChangeBootMode.c</w:t>
            </w:r>
          </w:p>
        </w:tc>
      </w:tr>
      <w:tr w:rsidR="002C36A4" w14:paraId="7D3BACC8" w14:textId="77777777" w:rsidTr="00437C6B">
        <w:tc>
          <w:tcPr>
            <w:tcW w:w="9350" w:type="dxa"/>
          </w:tcPr>
          <w:p w14:paraId="000131AE" w14:textId="77777777" w:rsidR="002C36A4" w:rsidRDefault="002C36A4" w:rsidP="00437C6B">
            <w:pPr>
              <w:spacing w:line="276" w:lineRule="auto"/>
              <w:ind w:leftChars="100" w:left="180"/>
            </w:pPr>
            <w:r>
              <w:t xml:space="preserve">… </w:t>
            </w:r>
          </w:p>
          <w:p w14:paraId="3163D9FA" w14:textId="77777777" w:rsidR="002C36A4" w:rsidRDefault="002C36A4" w:rsidP="002C36A4">
            <w:pPr>
              <w:spacing w:line="276" w:lineRule="auto"/>
              <w:ind w:leftChars="100" w:left="180"/>
            </w:pPr>
            <w:r>
              <w:t>/**</w:t>
            </w:r>
          </w:p>
          <w:p w14:paraId="5EAE1A92" w14:textId="77777777" w:rsidR="002C36A4" w:rsidRDefault="002C36A4" w:rsidP="002C36A4">
            <w:pPr>
              <w:spacing w:line="276" w:lineRule="auto"/>
              <w:ind w:leftChars="100" w:left="180"/>
            </w:pPr>
            <w:r>
              <w:t xml:space="preserve">  This OemService is queried to assign the default boot mode. </w:t>
            </w:r>
          </w:p>
          <w:p w14:paraId="583E2935" w14:textId="77777777" w:rsidR="002C36A4" w:rsidRDefault="002C36A4" w:rsidP="002C36A4">
            <w:pPr>
              <w:spacing w:line="276" w:lineRule="auto"/>
              <w:ind w:leftChars="100" w:left="180"/>
            </w:pPr>
            <w:r>
              <w:t xml:space="preserve">  OEM can use this service to assign default boot mode, </w:t>
            </w:r>
          </w:p>
          <w:p w14:paraId="63BFABBF" w14:textId="77777777" w:rsidR="002C36A4" w:rsidRDefault="002C36A4" w:rsidP="002C36A4">
            <w:pPr>
              <w:spacing w:line="276" w:lineRule="auto"/>
              <w:ind w:leftChars="100" w:left="180"/>
            </w:pPr>
            <w:r>
              <w:t xml:space="preserve">  and use the parameter SkipPriorityPolicy to control normal boot mode identification. </w:t>
            </w:r>
          </w:p>
          <w:p w14:paraId="4B2CA1E4" w14:textId="77777777" w:rsidR="002C36A4" w:rsidRDefault="002C36A4" w:rsidP="002C36A4">
            <w:pPr>
              <w:spacing w:line="276" w:lineRule="auto"/>
              <w:ind w:leftChars="100" w:left="180"/>
            </w:pPr>
            <w:r>
              <w:t xml:space="preserve">  If SkipPriorityPolicy be set as TRUE, the final boot mode is the same as the parameter "bootmode" which is assigned by this service.</w:t>
            </w:r>
          </w:p>
          <w:p w14:paraId="0A4B8A10" w14:textId="77777777" w:rsidR="002C36A4" w:rsidRDefault="002C36A4" w:rsidP="002C36A4">
            <w:pPr>
              <w:spacing w:line="276" w:lineRule="auto"/>
              <w:ind w:leftChars="100" w:left="180"/>
            </w:pPr>
          </w:p>
          <w:p w14:paraId="0EFC4050" w14:textId="77777777" w:rsidR="002C36A4" w:rsidRDefault="002C36A4" w:rsidP="002C36A4">
            <w:pPr>
              <w:spacing w:line="276" w:lineRule="auto"/>
              <w:ind w:leftChars="100" w:left="180"/>
            </w:pPr>
            <w:r>
              <w:t xml:space="preserve">  @param[in, out]  *BootMode           Assign default boot mode.</w:t>
            </w:r>
          </w:p>
          <w:p w14:paraId="7E3BEEE3" w14:textId="77777777" w:rsidR="002C36A4" w:rsidRDefault="002C36A4" w:rsidP="002C36A4">
            <w:pPr>
              <w:spacing w:line="276" w:lineRule="auto"/>
              <w:ind w:leftChars="100" w:left="180"/>
            </w:pPr>
            <w:r>
              <w:lastRenderedPageBreak/>
              <w:t xml:space="preserve">  @param[in, out]  *SkipPriorityPolicy If SkipPriorityPolicy == TRUE, then normal boot mode identification will be skipped.</w:t>
            </w:r>
          </w:p>
          <w:p w14:paraId="5C4872A6" w14:textId="77777777" w:rsidR="002C36A4" w:rsidRDefault="002C36A4" w:rsidP="002C36A4">
            <w:pPr>
              <w:spacing w:line="276" w:lineRule="auto"/>
              <w:ind w:leftChars="100" w:left="180"/>
            </w:pPr>
          </w:p>
          <w:p w14:paraId="626331A1" w14:textId="77777777" w:rsidR="002C36A4" w:rsidRDefault="002C36A4" w:rsidP="002C36A4">
            <w:pPr>
              <w:spacing w:line="276" w:lineRule="auto"/>
              <w:ind w:leftChars="100" w:left="180"/>
            </w:pPr>
            <w:r>
              <w:t xml:space="preserve">  @retval          EFI_UNSUPPORTED     Returns unsupported by default.</w:t>
            </w:r>
          </w:p>
          <w:p w14:paraId="1273D9D6" w14:textId="77777777" w:rsidR="002C36A4" w:rsidRDefault="002C36A4" w:rsidP="002C36A4">
            <w:pPr>
              <w:spacing w:line="276" w:lineRule="auto"/>
              <w:ind w:leftChars="100" w:left="180"/>
            </w:pPr>
            <w:r>
              <w:t xml:space="preserve">  @retval          EFI_SUCCESS         The service is customized in the project.</w:t>
            </w:r>
          </w:p>
          <w:p w14:paraId="0178B340" w14:textId="77777777" w:rsidR="002C36A4" w:rsidRDefault="002C36A4" w:rsidP="002C36A4">
            <w:pPr>
              <w:spacing w:line="276" w:lineRule="auto"/>
              <w:ind w:leftChars="100" w:left="180"/>
            </w:pPr>
            <w:r>
              <w:t xml:space="preserve">  @retval          EFI_MEDIA_CHANGED   The value of IN OUT parameter is changed. </w:t>
            </w:r>
          </w:p>
          <w:p w14:paraId="0E813CD3" w14:textId="77777777" w:rsidR="002C36A4" w:rsidRDefault="002C36A4" w:rsidP="002C36A4">
            <w:pPr>
              <w:spacing w:line="276" w:lineRule="auto"/>
              <w:ind w:leftChars="100" w:left="180"/>
            </w:pPr>
            <w:r>
              <w:t xml:space="preserve">  @retval          Others              Depends on customization.</w:t>
            </w:r>
          </w:p>
          <w:p w14:paraId="0F072254" w14:textId="77777777" w:rsidR="002C36A4" w:rsidRDefault="002C36A4" w:rsidP="002C36A4">
            <w:pPr>
              <w:spacing w:line="276" w:lineRule="auto"/>
              <w:ind w:leftChars="100" w:left="180"/>
            </w:pPr>
            <w:r>
              <w:t>**/</w:t>
            </w:r>
          </w:p>
          <w:p w14:paraId="1FBCADEC" w14:textId="77777777" w:rsidR="002C36A4" w:rsidRDefault="002C36A4" w:rsidP="002C36A4">
            <w:pPr>
              <w:spacing w:line="276" w:lineRule="auto"/>
              <w:ind w:leftChars="100" w:left="180"/>
            </w:pPr>
            <w:r>
              <w:t>EFI_STATUS</w:t>
            </w:r>
          </w:p>
          <w:p w14:paraId="2468F7D0" w14:textId="77777777" w:rsidR="002C36A4" w:rsidRDefault="002C36A4" w:rsidP="002C36A4">
            <w:pPr>
              <w:spacing w:line="276" w:lineRule="auto"/>
              <w:ind w:leftChars="100" w:left="180"/>
            </w:pPr>
            <w:r>
              <w:t>OemSvcChangeBootMode (</w:t>
            </w:r>
          </w:p>
          <w:p w14:paraId="69F7A3D0" w14:textId="77777777" w:rsidR="002C36A4" w:rsidRDefault="002C36A4" w:rsidP="002C36A4">
            <w:pPr>
              <w:spacing w:line="276" w:lineRule="auto"/>
              <w:ind w:leftChars="100" w:left="180"/>
            </w:pPr>
            <w:r>
              <w:t xml:space="preserve">  IN OUT EFI_BOOT_MODE                  *BootMode,</w:t>
            </w:r>
          </w:p>
          <w:p w14:paraId="5C54626D" w14:textId="77777777" w:rsidR="002C36A4" w:rsidRDefault="002C36A4" w:rsidP="002C36A4">
            <w:pPr>
              <w:spacing w:line="276" w:lineRule="auto"/>
              <w:ind w:leftChars="100" w:left="180"/>
            </w:pPr>
            <w:r>
              <w:t xml:space="preserve">  OUT    BOOLEAN                        *SkipPriorityPolicy</w:t>
            </w:r>
          </w:p>
          <w:p w14:paraId="2C50DB7F" w14:textId="77777777" w:rsidR="002C36A4" w:rsidRDefault="002C36A4" w:rsidP="002C36A4">
            <w:pPr>
              <w:spacing w:line="276" w:lineRule="auto"/>
              <w:ind w:leftChars="100" w:left="180"/>
            </w:pPr>
            <w:r>
              <w:t xml:space="preserve">  )</w:t>
            </w:r>
          </w:p>
          <w:p w14:paraId="72BF930F" w14:textId="77777777" w:rsidR="002C36A4" w:rsidRDefault="002C36A4" w:rsidP="002C36A4">
            <w:pPr>
              <w:spacing w:line="276" w:lineRule="auto"/>
              <w:ind w:leftChars="100" w:left="180"/>
              <w:rPr>
                <w:rFonts w:eastAsia="SimSun"/>
              </w:rPr>
            </w:pPr>
            <w:r>
              <w:t>{</w:t>
            </w:r>
            <w:r>
              <w:rPr>
                <w:rFonts w:eastAsia="SimSun" w:hint="eastAsia"/>
              </w:rPr>
              <w:t xml:space="preserve"> </w:t>
            </w:r>
          </w:p>
          <w:p w14:paraId="3E6050E8" w14:textId="77777777" w:rsidR="002C36A4" w:rsidRDefault="002C36A4" w:rsidP="002C36A4">
            <w:pPr>
              <w:spacing w:line="276" w:lineRule="auto"/>
              <w:ind w:leftChars="200" w:left="360"/>
              <w:rPr>
                <w:rFonts w:eastAsia="SimSun"/>
              </w:rPr>
            </w:pPr>
            <w:r>
              <w:rPr>
                <w:rFonts w:eastAsia="SimSun"/>
              </w:rPr>
              <w:t>…</w:t>
            </w:r>
          </w:p>
          <w:p w14:paraId="0FB6C6DE" w14:textId="77777777" w:rsidR="002C36A4" w:rsidRPr="002C36A4" w:rsidRDefault="002C36A4" w:rsidP="002C36A4">
            <w:pPr>
              <w:spacing w:line="276" w:lineRule="auto"/>
              <w:ind w:leftChars="200" w:left="360"/>
              <w:rPr>
                <w:rFonts w:eastAsia="SimSun"/>
              </w:rPr>
            </w:pPr>
            <w:r w:rsidRPr="002C36A4">
              <w:rPr>
                <w:rFonts w:eastAsia="SimSun"/>
              </w:rPr>
              <w:t>PchPwrmBase = PmcGetPwrmBase ();</w:t>
            </w:r>
          </w:p>
          <w:p w14:paraId="71F7E9F1" w14:textId="77777777" w:rsidR="002C36A4" w:rsidRPr="002C36A4" w:rsidRDefault="002C36A4" w:rsidP="000D095E">
            <w:pPr>
              <w:spacing w:line="276" w:lineRule="auto"/>
              <w:ind w:leftChars="137" w:left="247"/>
              <w:rPr>
                <w:rFonts w:eastAsia="SimSun"/>
              </w:rPr>
            </w:pPr>
            <w:r w:rsidRPr="002C36A4">
              <w:rPr>
                <w:rFonts w:eastAsia="SimSun"/>
              </w:rPr>
              <w:t xml:space="preserve">  PmConB = MmioRead32 (PchPwrmBase + R_PMC_PWRM_GEN_PMCON_B);</w:t>
            </w:r>
          </w:p>
          <w:p w14:paraId="4ED6C4B3" w14:textId="77777777" w:rsidR="002C36A4" w:rsidRPr="002C36A4" w:rsidRDefault="002C36A4" w:rsidP="000D095E">
            <w:pPr>
              <w:spacing w:line="276" w:lineRule="auto"/>
              <w:ind w:leftChars="137" w:left="247"/>
              <w:rPr>
                <w:rFonts w:eastAsia="SimSun"/>
              </w:rPr>
            </w:pPr>
          </w:p>
          <w:p w14:paraId="2044F480" w14:textId="77777777" w:rsidR="002C36A4" w:rsidRPr="002C36A4" w:rsidRDefault="002C36A4" w:rsidP="000D095E">
            <w:pPr>
              <w:spacing w:line="276" w:lineRule="auto"/>
              <w:ind w:leftChars="137" w:left="247"/>
              <w:rPr>
                <w:rFonts w:eastAsia="SimSun"/>
              </w:rPr>
            </w:pPr>
            <w:r w:rsidRPr="002C36A4">
              <w:rPr>
                <w:rFonts w:eastAsia="SimSun"/>
              </w:rPr>
              <w:t xml:space="preserve">  if (PmConB &amp; B_PMC_PWRM_GEN_PMCON_B_RTC_PWR_STS) {</w:t>
            </w:r>
          </w:p>
          <w:p w14:paraId="10649471" w14:textId="77777777" w:rsidR="002C36A4" w:rsidRPr="002C36A4" w:rsidRDefault="002C36A4" w:rsidP="000D095E">
            <w:pPr>
              <w:spacing w:line="276" w:lineRule="auto"/>
              <w:ind w:leftChars="137" w:left="247"/>
              <w:rPr>
                <w:rFonts w:eastAsia="SimSun"/>
              </w:rPr>
            </w:pPr>
            <w:r w:rsidRPr="002C36A4">
              <w:rPr>
                <w:rFonts w:eastAsia="SimSun"/>
              </w:rPr>
              <w:t xml:space="preserve">    *BootMode = BOOT_WITH_DEFAULT_SETTINGS;</w:t>
            </w:r>
          </w:p>
          <w:p w14:paraId="7D9F6087" w14:textId="77777777" w:rsidR="002C36A4" w:rsidRPr="002C36A4" w:rsidRDefault="002C36A4" w:rsidP="000D095E">
            <w:pPr>
              <w:spacing w:line="276" w:lineRule="auto"/>
              <w:ind w:leftChars="137" w:left="247"/>
              <w:rPr>
                <w:rFonts w:eastAsia="SimSun"/>
              </w:rPr>
            </w:pPr>
            <w:r w:rsidRPr="002C36A4">
              <w:rPr>
                <w:rFonts w:eastAsia="SimSun"/>
              </w:rPr>
              <w:t xml:space="preserve">    // Also destroy the CmosCheckSum to avoid incorrect boot mode after reboot from RC code.</w:t>
            </w:r>
          </w:p>
          <w:p w14:paraId="6647250F" w14:textId="77777777" w:rsidR="002C36A4" w:rsidRPr="002C36A4" w:rsidRDefault="002C36A4" w:rsidP="000D095E">
            <w:pPr>
              <w:spacing w:line="276" w:lineRule="auto"/>
              <w:ind w:leftChars="137" w:left="247"/>
              <w:rPr>
                <w:rFonts w:eastAsia="SimSun"/>
              </w:rPr>
            </w:pPr>
            <w:r w:rsidRPr="002C36A4">
              <w:rPr>
                <w:rFonts w:eastAsia="SimSun"/>
              </w:rPr>
              <w:t xml:space="preserve">    Data16 = ReadCmos16 (CmosCheckSum2E);</w:t>
            </w:r>
          </w:p>
          <w:p w14:paraId="5265A0C4" w14:textId="77777777" w:rsidR="002C36A4" w:rsidRPr="002C36A4" w:rsidRDefault="002C36A4" w:rsidP="000D095E">
            <w:pPr>
              <w:spacing w:line="276" w:lineRule="auto"/>
              <w:ind w:leftChars="137" w:left="247"/>
              <w:rPr>
                <w:rFonts w:eastAsia="SimSun"/>
              </w:rPr>
            </w:pPr>
            <w:r w:rsidRPr="002C36A4">
              <w:rPr>
                <w:rFonts w:eastAsia="SimSun"/>
              </w:rPr>
              <w:t xml:space="preserve">    Data16++;</w:t>
            </w:r>
          </w:p>
          <w:p w14:paraId="1FD563C2" w14:textId="77777777" w:rsidR="002C36A4" w:rsidRPr="002C36A4" w:rsidRDefault="002C36A4" w:rsidP="000D095E">
            <w:pPr>
              <w:spacing w:line="276" w:lineRule="auto"/>
              <w:ind w:leftChars="137" w:left="247"/>
              <w:rPr>
                <w:rFonts w:eastAsia="SimSun"/>
              </w:rPr>
            </w:pPr>
            <w:r w:rsidRPr="002C36A4">
              <w:rPr>
                <w:rFonts w:eastAsia="SimSun"/>
              </w:rPr>
              <w:t xml:space="preserve">    WriteCmos16 (CmosCheckSum2E, Data16);</w:t>
            </w:r>
          </w:p>
          <w:p w14:paraId="5860DA2C" w14:textId="77777777" w:rsidR="002C36A4" w:rsidRPr="002C36A4" w:rsidRDefault="002C36A4" w:rsidP="000D095E">
            <w:pPr>
              <w:spacing w:line="276" w:lineRule="auto"/>
              <w:ind w:leftChars="137" w:left="247"/>
              <w:rPr>
                <w:rFonts w:eastAsia="SimSun"/>
              </w:rPr>
            </w:pPr>
            <w:r w:rsidRPr="002C36A4">
              <w:rPr>
                <w:rFonts w:eastAsia="SimSun"/>
              </w:rPr>
              <w:t xml:space="preserve">    return EFI_MEDIA_CHANGED;</w:t>
            </w:r>
          </w:p>
          <w:p w14:paraId="438A3B53" w14:textId="77777777" w:rsidR="002C36A4" w:rsidRDefault="002C36A4" w:rsidP="000D095E">
            <w:pPr>
              <w:spacing w:line="276" w:lineRule="auto"/>
              <w:ind w:leftChars="137" w:left="247"/>
              <w:rPr>
                <w:rFonts w:eastAsia="SimSun"/>
              </w:rPr>
            </w:pPr>
            <w:r w:rsidRPr="002C36A4">
              <w:rPr>
                <w:rFonts w:eastAsia="SimSun"/>
              </w:rPr>
              <w:t xml:space="preserve">  }  </w:t>
            </w:r>
          </w:p>
          <w:p w14:paraId="3F5A3FFA" w14:textId="77777777" w:rsidR="000D095E" w:rsidRDefault="000D095E" w:rsidP="000D095E">
            <w:pPr>
              <w:spacing w:line="276" w:lineRule="auto"/>
              <w:ind w:leftChars="237" w:left="427"/>
              <w:rPr>
                <w:rFonts w:eastAsia="SimSun"/>
              </w:rPr>
            </w:pPr>
            <w:r>
              <w:rPr>
                <w:rFonts w:eastAsia="SimSun"/>
              </w:rPr>
              <w:t>…</w:t>
            </w:r>
          </w:p>
          <w:p w14:paraId="313274A4" w14:textId="77777777" w:rsidR="000D095E" w:rsidRPr="000D095E" w:rsidRDefault="000D095E" w:rsidP="000D095E">
            <w:pPr>
              <w:spacing w:line="276" w:lineRule="auto"/>
              <w:ind w:leftChars="237" w:left="427"/>
              <w:rPr>
                <w:rFonts w:eastAsia="SimSun"/>
              </w:rPr>
            </w:pPr>
            <w:r w:rsidRPr="000D095E">
              <w:rPr>
                <w:rFonts w:eastAsia="SimSun"/>
              </w:rPr>
              <w:t>//</w:t>
            </w:r>
          </w:p>
          <w:p w14:paraId="77B18BB8" w14:textId="77777777" w:rsidR="000D095E" w:rsidRPr="000D095E" w:rsidRDefault="000D095E" w:rsidP="000D095E">
            <w:pPr>
              <w:spacing w:line="276" w:lineRule="auto"/>
              <w:ind w:leftChars="174" w:left="313"/>
              <w:rPr>
                <w:rFonts w:eastAsia="SimSun"/>
              </w:rPr>
            </w:pPr>
            <w:r w:rsidRPr="000D095E">
              <w:rPr>
                <w:rFonts w:eastAsia="SimSun"/>
              </w:rPr>
              <w:lastRenderedPageBreak/>
              <w:t xml:space="preserve">  // return EFI_SUCCESS only when setting *SkipPriorityPolicy = TRUE</w:t>
            </w:r>
          </w:p>
          <w:p w14:paraId="714A115E" w14:textId="77777777" w:rsidR="000D095E" w:rsidRPr="000D095E" w:rsidRDefault="000D095E" w:rsidP="000D095E">
            <w:pPr>
              <w:spacing w:line="276" w:lineRule="auto"/>
              <w:ind w:leftChars="174" w:left="313"/>
              <w:rPr>
                <w:rFonts w:eastAsia="SimSun"/>
              </w:rPr>
            </w:pPr>
            <w:r w:rsidRPr="000D095E">
              <w:rPr>
                <w:rFonts w:eastAsia="SimSun"/>
              </w:rPr>
              <w:t xml:space="preserve">  //</w:t>
            </w:r>
          </w:p>
          <w:p w14:paraId="41894958" w14:textId="77777777" w:rsidR="000D095E" w:rsidRPr="000D095E" w:rsidRDefault="000D095E" w:rsidP="000D095E">
            <w:pPr>
              <w:spacing w:line="276" w:lineRule="auto"/>
              <w:ind w:leftChars="174" w:left="313"/>
              <w:rPr>
                <w:rFonts w:eastAsia="SimSun"/>
              </w:rPr>
            </w:pPr>
          </w:p>
          <w:p w14:paraId="0BC75679" w14:textId="77777777" w:rsidR="000D095E" w:rsidRDefault="000D095E" w:rsidP="000D095E">
            <w:pPr>
              <w:spacing w:line="276" w:lineRule="auto"/>
              <w:ind w:leftChars="174" w:left="313"/>
              <w:rPr>
                <w:rFonts w:eastAsia="SimSun"/>
              </w:rPr>
            </w:pPr>
            <w:r w:rsidRPr="000D095E">
              <w:rPr>
                <w:rFonts w:eastAsia="SimSun"/>
              </w:rPr>
              <w:t xml:space="preserve">  return EFI_UNSUPPORTED;</w:t>
            </w:r>
          </w:p>
          <w:p w14:paraId="0D980B60" w14:textId="77777777" w:rsidR="000D095E" w:rsidRDefault="000D095E" w:rsidP="000D095E">
            <w:pPr>
              <w:spacing w:line="276" w:lineRule="auto"/>
              <w:ind w:leftChars="74" w:left="133"/>
              <w:rPr>
                <w:rFonts w:eastAsia="SimSun"/>
              </w:rPr>
            </w:pPr>
            <w:r>
              <w:rPr>
                <w:rFonts w:eastAsia="SimSun" w:hint="eastAsia"/>
              </w:rPr>
              <w:t>}</w:t>
            </w:r>
          </w:p>
          <w:p w14:paraId="5A4752AD" w14:textId="1EA72736" w:rsidR="000D095E" w:rsidRDefault="000D095E" w:rsidP="000D095E">
            <w:pPr>
              <w:spacing w:line="276" w:lineRule="auto"/>
              <w:ind w:leftChars="74" w:left="133"/>
              <w:rPr>
                <w:rFonts w:eastAsia="SimSun"/>
              </w:rPr>
            </w:pPr>
          </w:p>
        </w:tc>
      </w:tr>
    </w:tbl>
    <w:p w14:paraId="19E64BAC" w14:textId="433268CE" w:rsidR="000D095E" w:rsidRDefault="006A0E86" w:rsidP="000D095E">
      <w:pPr>
        <w:pStyle w:val="1"/>
        <w:ind w:firstLine="0"/>
      </w:pPr>
      <w:bookmarkStart w:id="53" w:name="_Toc62059338"/>
      <w:r>
        <w:lastRenderedPageBreak/>
        <w:t>Logo</w:t>
      </w:r>
      <w:bookmarkEnd w:id="53"/>
    </w:p>
    <w:p w14:paraId="32F1B776" w14:textId="42664A4D" w:rsidR="000D095E" w:rsidRPr="00B2405E" w:rsidRDefault="000D095E" w:rsidP="000D095E">
      <w:r>
        <w:t>This section describes how to add an OEM logo during POST.</w:t>
      </w:r>
    </w:p>
    <w:p w14:paraId="081DDCF0" w14:textId="77777777" w:rsidR="000D095E" w:rsidRPr="003E497C" w:rsidRDefault="000D095E" w:rsidP="000D095E">
      <w:pPr>
        <w:pStyle w:val="2"/>
      </w:pPr>
      <w:bookmarkStart w:id="54" w:name="_Toc62059339"/>
      <w:r>
        <w:rPr>
          <w:rFonts w:eastAsia="SimSun" w:hint="eastAsia"/>
        </w:rPr>
        <w:t>R</w:t>
      </w:r>
      <w:r>
        <w:rPr>
          <w:rFonts w:eastAsia="SimSun"/>
        </w:rPr>
        <w:t>elated files</w:t>
      </w:r>
      <w:bookmarkEnd w:id="54"/>
    </w:p>
    <w:p w14:paraId="7BA6D3A6" w14:textId="4A1279B8" w:rsidR="000D095E" w:rsidRDefault="000D095E" w:rsidP="00437C6B">
      <w:r>
        <w:t>$(PROJECT_REL_PATH)/$(PROJECT_PKG)/</w:t>
      </w:r>
      <w:r w:rsidRPr="006332B9">
        <w:rPr>
          <w:rFonts w:eastAsia="SimSun"/>
        </w:rPr>
        <w:t>FlashRegionDefines</w:t>
      </w:r>
      <w:r>
        <w:t>.fdf</w:t>
      </w:r>
    </w:p>
    <w:p w14:paraId="472680E9" w14:textId="3BEB921B" w:rsidR="000D095E" w:rsidRDefault="000D095E" w:rsidP="00437C6B">
      <w:r>
        <w:t>$(PROJECT_REL_PATH)/$(PROJECT_PKG)/Project.fdf</w:t>
      </w:r>
    </w:p>
    <w:p w14:paraId="4304F3E8" w14:textId="77777777" w:rsidR="000D095E" w:rsidRDefault="000D095E" w:rsidP="000D095E">
      <w:pPr>
        <w:pStyle w:val="2"/>
      </w:pPr>
      <w:bookmarkStart w:id="55" w:name="_Toc62059340"/>
      <w:r>
        <w:t>Setting</w:t>
      </w:r>
      <w:bookmarkEnd w:id="55"/>
    </w:p>
    <w:p w14:paraId="300DD948" w14:textId="0944C15B" w:rsidR="000D095E" w:rsidRDefault="000D095E" w:rsidP="00437C6B">
      <w:pPr>
        <w:spacing w:line="360" w:lineRule="auto"/>
      </w:pPr>
      <w:r w:rsidRPr="006332B9">
        <w:rPr>
          <w:rFonts w:eastAsia="SimSun"/>
        </w:rPr>
        <w:t>FlashRegionDefines</w:t>
      </w:r>
      <w:r>
        <w:t>.fdf</w:t>
      </w:r>
    </w:p>
    <w:tbl>
      <w:tblPr>
        <w:tblStyle w:val="af7"/>
        <w:tblW w:w="0" w:type="auto"/>
        <w:tblLook w:val="04A0" w:firstRow="1" w:lastRow="0" w:firstColumn="1" w:lastColumn="0" w:noHBand="0" w:noVBand="1"/>
      </w:tblPr>
      <w:tblGrid>
        <w:gridCol w:w="9350"/>
      </w:tblGrid>
      <w:tr w:rsidR="000D095E" w14:paraId="5090FA7D" w14:textId="77777777" w:rsidTr="00437C6B">
        <w:tc>
          <w:tcPr>
            <w:tcW w:w="9350" w:type="dxa"/>
          </w:tcPr>
          <w:p w14:paraId="1E557C5F" w14:textId="1D4C1839" w:rsidR="000D095E" w:rsidRPr="003E497C" w:rsidRDefault="000D095E" w:rsidP="00437C6B">
            <w:pPr>
              <w:spacing w:line="360" w:lineRule="auto"/>
              <w:ind w:leftChars="300" w:left="540"/>
              <w:rPr>
                <w:sz w:val="17"/>
                <w:szCs w:val="17"/>
              </w:rPr>
            </w:pPr>
            <w:r>
              <w:t>$(PROJECT_REL_PATH)/$(PROJECT_PKG)/</w:t>
            </w:r>
            <w:r w:rsidRPr="006332B9">
              <w:rPr>
                <w:rFonts w:eastAsia="SimSun"/>
              </w:rPr>
              <w:t>FlashRegionDefines</w:t>
            </w:r>
            <w:r>
              <w:t>.fdf</w:t>
            </w:r>
          </w:p>
        </w:tc>
      </w:tr>
      <w:tr w:rsidR="000D095E" w14:paraId="5BD8CFB0" w14:textId="77777777" w:rsidTr="00437C6B">
        <w:tc>
          <w:tcPr>
            <w:tcW w:w="9350" w:type="dxa"/>
          </w:tcPr>
          <w:p w14:paraId="64E66D2B" w14:textId="77777777" w:rsidR="000D095E" w:rsidRDefault="000D095E" w:rsidP="00437C6B">
            <w:pPr>
              <w:spacing w:line="276" w:lineRule="auto"/>
              <w:ind w:leftChars="100" w:left="180"/>
            </w:pPr>
            <w:r>
              <w:t xml:space="preserve">… </w:t>
            </w:r>
          </w:p>
          <w:p w14:paraId="3E24667B" w14:textId="6A57E7C3" w:rsidR="000D095E" w:rsidRDefault="000D095E" w:rsidP="000D095E">
            <w:pPr>
              <w:spacing w:line="276" w:lineRule="auto"/>
              <w:ind w:leftChars="74" w:left="133"/>
              <w:rPr>
                <w:rFonts w:eastAsia="SimSun"/>
              </w:rPr>
            </w:pPr>
            <w:r w:rsidRPr="000D095E">
              <w:rPr>
                <w:rFonts w:eastAsia="SimSun"/>
              </w:rPr>
              <w:t>DEFINE FLASH_REGION_INSYDE_BOOT_LOGO_SIZE                           = 0x00004000</w:t>
            </w:r>
          </w:p>
          <w:p w14:paraId="793FC4A0" w14:textId="77777777" w:rsidR="000D095E" w:rsidRDefault="000D095E" w:rsidP="000D095E">
            <w:pPr>
              <w:spacing w:line="276" w:lineRule="auto"/>
              <w:ind w:leftChars="74" w:left="133"/>
              <w:rPr>
                <w:rFonts w:eastAsia="SimSun"/>
              </w:rPr>
            </w:pPr>
            <w:r>
              <w:rPr>
                <w:rFonts w:eastAsia="SimSun"/>
              </w:rPr>
              <w:t>…</w:t>
            </w:r>
          </w:p>
          <w:p w14:paraId="2F7682A9" w14:textId="448E6068" w:rsidR="000D095E" w:rsidRPr="000D095E" w:rsidRDefault="000D095E" w:rsidP="000D095E">
            <w:pPr>
              <w:spacing w:line="276" w:lineRule="auto"/>
              <w:ind w:leftChars="74" w:left="133"/>
              <w:rPr>
                <w:rFonts w:eastAsia="SimSun"/>
              </w:rPr>
            </w:pPr>
            <w:r w:rsidRPr="000D095E">
              <w:rPr>
                <w:rFonts w:eastAsia="SimSun"/>
              </w:rPr>
              <w:t>DEFINE FLASH_REGION_INSYDE_BOOT_LOGO_OFFSET                       = $(FLASH_REGION_FLASH_DEVICE_MAP_OFFSET) + $(FLASH_REGION_FLASH_DEVICE_MAP_SIZE)</w:t>
            </w:r>
          </w:p>
          <w:p w14:paraId="41C23E1C" w14:textId="77777777" w:rsidR="000D095E" w:rsidRDefault="000D095E" w:rsidP="000D095E">
            <w:pPr>
              <w:spacing w:line="276" w:lineRule="auto"/>
              <w:ind w:leftChars="74" w:left="133"/>
              <w:rPr>
                <w:rFonts w:eastAsia="SimSun"/>
              </w:rPr>
            </w:pPr>
            <w:r>
              <w:rPr>
                <w:rFonts w:eastAsia="SimSun"/>
              </w:rPr>
              <w:t>…</w:t>
            </w:r>
          </w:p>
          <w:p w14:paraId="67525020" w14:textId="5AD89468" w:rsidR="000D095E" w:rsidRDefault="000D095E" w:rsidP="000D095E">
            <w:pPr>
              <w:spacing w:line="276" w:lineRule="auto"/>
              <w:ind w:leftChars="74" w:left="133"/>
              <w:rPr>
                <w:rFonts w:eastAsia="SimSun"/>
              </w:rPr>
            </w:pPr>
          </w:p>
        </w:tc>
      </w:tr>
    </w:tbl>
    <w:p w14:paraId="3F349699" w14:textId="485F7F1A" w:rsidR="000D095E" w:rsidRDefault="000D095E" w:rsidP="00437C6B">
      <w:pPr>
        <w:spacing w:line="360" w:lineRule="auto"/>
      </w:pPr>
      <w:r>
        <w:t>Project.fdf</w:t>
      </w:r>
    </w:p>
    <w:tbl>
      <w:tblPr>
        <w:tblStyle w:val="af7"/>
        <w:tblW w:w="0" w:type="auto"/>
        <w:tblLook w:val="04A0" w:firstRow="1" w:lastRow="0" w:firstColumn="1" w:lastColumn="0" w:noHBand="0" w:noVBand="1"/>
      </w:tblPr>
      <w:tblGrid>
        <w:gridCol w:w="9350"/>
      </w:tblGrid>
      <w:tr w:rsidR="000D095E" w14:paraId="21CB27A3" w14:textId="77777777" w:rsidTr="00437C6B">
        <w:tc>
          <w:tcPr>
            <w:tcW w:w="9350" w:type="dxa"/>
          </w:tcPr>
          <w:p w14:paraId="5F8238D5" w14:textId="6C59710A" w:rsidR="000D095E" w:rsidRPr="003E497C" w:rsidRDefault="000D095E" w:rsidP="00437C6B">
            <w:pPr>
              <w:spacing w:line="360" w:lineRule="auto"/>
              <w:ind w:leftChars="300" w:left="540"/>
              <w:rPr>
                <w:sz w:val="17"/>
                <w:szCs w:val="17"/>
              </w:rPr>
            </w:pPr>
            <w:r>
              <w:t>$(PROJECT_REL_PATH)/$(PROJECT_PKG)/Project.fdf</w:t>
            </w:r>
          </w:p>
        </w:tc>
      </w:tr>
      <w:tr w:rsidR="000D095E" w14:paraId="1ED176FF" w14:textId="77777777" w:rsidTr="00437C6B">
        <w:tc>
          <w:tcPr>
            <w:tcW w:w="9350" w:type="dxa"/>
          </w:tcPr>
          <w:p w14:paraId="09BC4D0B" w14:textId="77777777" w:rsidR="000D095E" w:rsidRDefault="000D095E" w:rsidP="00437C6B">
            <w:pPr>
              <w:spacing w:line="276" w:lineRule="auto"/>
              <w:ind w:leftChars="100" w:left="180"/>
            </w:pPr>
            <w:r>
              <w:t xml:space="preserve">… </w:t>
            </w:r>
          </w:p>
          <w:p w14:paraId="17E454A6" w14:textId="77777777" w:rsidR="000D095E" w:rsidRPr="000D095E" w:rsidRDefault="000D095E" w:rsidP="00437C6B">
            <w:pPr>
              <w:spacing w:line="276" w:lineRule="auto"/>
              <w:ind w:leftChars="74" w:left="133"/>
              <w:rPr>
                <w:rFonts w:eastAsia="SimSun"/>
              </w:rPr>
            </w:pPr>
            <w:r w:rsidRPr="000D095E">
              <w:rPr>
                <w:rFonts w:eastAsia="SimSun"/>
              </w:rPr>
              <w:t>#</w:t>
            </w:r>
          </w:p>
          <w:p w14:paraId="2D9019E1" w14:textId="77777777" w:rsidR="000D095E" w:rsidRPr="000D095E" w:rsidRDefault="000D095E" w:rsidP="00437C6B">
            <w:pPr>
              <w:spacing w:line="276" w:lineRule="auto"/>
              <w:ind w:leftChars="74" w:left="133"/>
              <w:rPr>
                <w:rFonts w:eastAsia="SimSun"/>
              </w:rPr>
            </w:pPr>
            <w:r w:rsidRPr="000D095E">
              <w:rPr>
                <w:rFonts w:eastAsia="SimSun"/>
              </w:rPr>
              <w:t># Region: gH2OFlashMapRegionLogoGuid</w:t>
            </w:r>
          </w:p>
          <w:p w14:paraId="0C3DA1B6" w14:textId="77777777" w:rsidR="000D095E" w:rsidRPr="000D095E" w:rsidRDefault="000D095E" w:rsidP="00437C6B">
            <w:pPr>
              <w:spacing w:line="276" w:lineRule="auto"/>
              <w:ind w:leftChars="74" w:left="133"/>
              <w:rPr>
                <w:rFonts w:eastAsia="SimSun"/>
              </w:rPr>
            </w:pPr>
            <w:r w:rsidRPr="000D095E">
              <w:rPr>
                <w:rFonts w:eastAsia="SimSun"/>
              </w:rPr>
              <w:t># Logo initializer: Logo(posX, posY, originX, originY[, id[, format]])</w:t>
            </w:r>
          </w:p>
          <w:p w14:paraId="337175D8" w14:textId="77777777" w:rsidR="000D095E" w:rsidRPr="000D095E" w:rsidRDefault="000D095E" w:rsidP="00437C6B">
            <w:pPr>
              <w:spacing w:line="276" w:lineRule="auto"/>
              <w:ind w:leftChars="74" w:left="133"/>
              <w:rPr>
                <w:rFonts w:eastAsia="SimSun"/>
              </w:rPr>
            </w:pPr>
            <w:r w:rsidRPr="000D095E">
              <w:rPr>
                <w:rFonts w:eastAsia="SimSun"/>
              </w:rPr>
              <w:t>#</w:t>
            </w:r>
          </w:p>
          <w:p w14:paraId="22C2B830" w14:textId="77777777" w:rsidR="000D095E" w:rsidRPr="000D095E" w:rsidRDefault="000D095E" w:rsidP="00437C6B">
            <w:pPr>
              <w:spacing w:line="276" w:lineRule="auto"/>
              <w:ind w:leftChars="74" w:left="133"/>
              <w:rPr>
                <w:rFonts w:eastAsia="SimSun"/>
              </w:rPr>
            </w:pPr>
            <w:r w:rsidRPr="000D095E">
              <w:rPr>
                <w:rFonts w:eastAsia="SimSun"/>
              </w:rPr>
              <w:t># posX, posY, originX, originY, id and format need to use decimal.</w:t>
            </w:r>
          </w:p>
          <w:p w14:paraId="2320BF50" w14:textId="77777777" w:rsidR="000D095E" w:rsidRPr="000D095E" w:rsidRDefault="000D095E" w:rsidP="00437C6B">
            <w:pPr>
              <w:spacing w:line="276" w:lineRule="auto"/>
              <w:ind w:leftChars="74" w:left="133"/>
              <w:rPr>
                <w:rFonts w:eastAsia="SimSun"/>
              </w:rPr>
            </w:pPr>
            <w:r w:rsidRPr="000D095E">
              <w:rPr>
                <w:rFonts w:eastAsia="SimSun"/>
              </w:rPr>
              <w:t>#</w:t>
            </w:r>
          </w:p>
          <w:p w14:paraId="3A582A8B" w14:textId="77777777" w:rsidR="000D095E" w:rsidRPr="000D095E" w:rsidRDefault="000D095E" w:rsidP="00437C6B">
            <w:pPr>
              <w:spacing w:line="276" w:lineRule="auto"/>
              <w:ind w:leftChars="74" w:left="133"/>
              <w:rPr>
                <w:rFonts w:eastAsia="SimSun"/>
              </w:rPr>
            </w:pPr>
            <w:r w:rsidRPr="000D095E">
              <w:rPr>
                <w:rFonts w:eastAsia="SimSun"/>
              </w:rPr>
              <w:t># posX !VInteger that specifies the horizontal position of the logo, relative to the</w:t>
            </w:r>
          </w:p>
          <w:p w14:paraId="6364DF1A" w14:textId="77777777" w:rsidR="000D095E" w:rsidRPr="000D095E" w:rsidRDefault="000D095E" w:rsidP="00437C6B">
            <w:pPr>
              <w:spacing w:line="276" w:lineRule="auto"/>
              <w:ind w:leftChars="74" w:left="133"/>
              <w:rPr>
                <w:rFonts w:eastAsia="SimSun"/>
              </w:rPr>
            </w:pPr>
            <w:r w:rsidRPr="000D095E">
              <w:rPr>
                <w:rFonts w:eastAsia="SimSun"/>
              </w:rPr>
              <w:lastRenderedPageBreak/>
              <w:t>#        origin specified by originX.</w:t>
            </w:r>
          </w:p>
          <w:p w14:paraId="2FCFC2A9" w14:textId="77777777" w:rsidR="000D095E" w:rsidRPr="000D095E" w:rsidRDefault="000D095E" w:rsidP="00437C6B">
            <w:pPr>
              <w:spacing w:line="276" w:lineRule="auto"/>
              <w:ind w:leftChars="74" w:left="133"/>
              <w:rPr>
                <w:rFonts w:eastAsia="SimSun"/>
              </w:rPr>
            </w:pPr>
            <w:r w:rsidRPr="000D095E">
              <w:rPr>
                <w:rFonts w:eastAsia="SimSun"/>
              </w:rPr>
              <w:t>#</w:t>
            </w:r>
          </w:p>
          <w:p w14:paraId="506B9B8B" w14:textId="77777777" w:rsidR="000D095E" w:rsidRPr="000D095E" w:rsidRDefault="000D095E" w:rsidP="00437C6B">
            <w:pPr>
              <w:spacing w:line="276" w:lineRule="auto"/>
              <w:ind w:leftChars="74" w:left="133"/>
              <w:rPr>
                <w:rFonts w:eastAsia="SimSun"/>
              </w:rPr>
            </w:pPr>
            <w:r w:rsidRPr="000D095E">
              <w:rPr>
                <w:rFonts w:eastAsia="SimSun"/>
              </w:rPr>
              <w:t># posY !VInteger that specifies the vertical position of the logo, relative to the</w:t>
            </w:r>
          </w:p>
          <w:p w14:paraId="4B3B0EA5" w14:textId="77777777" w:rsidR="000D095E" w:rsidRPr="000D095E" w:rsidRDefault="000D095E" w:rsidP="00437C6B">
            <w:pPr>
              <w:spacing w:line="276" w:lineRule="auto"/>
              <w:ind w:leftChars="74" w:left="133"/>
              <w:rPr>
                <w:rFonts w:eastAsia="SimSun"/>
              </w:rPr>
            </w:pPr>
            <w:r w:rsidRPr="000D095E">
              <w:rPr>
                <w:rFonts w:eastAsia="SimSun"/>
              </w:rPr>
              <w:t>#        origin specified by origin.</w:t>
            </w:r>
          </w:p>
          <w:p w14:paraId="33ADA00A" w14:textId="77777777" w:rsidR="000D095E" w:rsidRPr="000D095E" w:rsidRDefault="000D095E" w:rsidP="00437C6B">
            <w:pPr>
              <w:spacing w:line="276" w:lineRule="auto"/>
              <w:ind w:leftChars="74" w:left="133"/>
              <w:rPr>
                <w:rFonts w:eastAsia="SimSun"/>
              </w:rPr>
            </w:pPr>
            <w:r w:rsidRPr="000D095E">
              <w:rPr>
                <w:rFonts w:eastAsia="SimSun"/>
              </w:rPr>
              <w:t>#</w:t>
            </w:r>
          </w:p>
          <w:p w14:paraId="26E18024" w14:textId="77777777" w:rsidR="000D095E" w:rsidRPr="000D095E" w:rsidRDefault="000D095E" w:rsidP="00437C6B">
            <w:pPr>
              <w:spacing w:line="276" w:lineRule="auto"/>
              <w:ind w:leftChars="74" w:left="133"/>
              <w:rPr>
                <w:rFonts w:eastAsia="SimSun"/>
              </w:rPr>
            </w:pPr>
            <w:r w:rsidRPr="000D095E">
              <w:rPr>
                <w:rFonts w:eastAsia="SimSun"/>
              </w:rPr>
              <w:t># originX - Enumerated value that specifies the horizontal origin of the logo.</w:t>
            </w:r>
          </w:p>
          <w:p w14:paraId="33FDBD1F" w14:textId="77777777" w:rsidR="000D095E" w:rsidRPr="000D095E" w:rsidRDefault="000D095E" w:rsidP="00437C6B">
            <w:pPr>
              <w:spacing w:line="276" w:lineRule="auto"/>
              <w:ind w:leftChars="74" w:left="133"/>
              <w:rPr>
                <w:rFonts w:eastAsia="SimSun"/>
              </w:rPr>
            </w:pPr>
            <w:r w:rsidRPr="000D095E">
              <w:rPr>
                <w:rFonts w:eastAsia="SimSun"/>
              </w:rPr>
              <w:t>#           0 = left, 1 = right, 2 = center. Default value is 2.</w:t>
            </w:r>
          </w:p>
          <w:p w14:paraId="284D1226" w14:textId="77777777" w:rsidR="000D095E" w:rsidRPr="000D095E" w:rsidRDefault="000D095E" w:rsidP="00437C6B">
            <w:pPr>
              <w:spacing w:line="276" w:lineRule="auto"/>
              <w:ind w:leftChars="74" w:left="133"/>
              <w:rPr>
                <w:rFonts w:eastAsia="SimSun"/>
              </w:rPr>
            </w:pPr>
            <w:r w:rsidRPr="000D095E">
              <w:rPr>
                <w:rFonts w:eastAsia="SimSun"/>
              </w:rPr>
              <w:t>#</w:t>
            </w:r>
          </w:p>
          <w:p w14:paraId="2FBE0503" w14:textId="77777777" w:rsidR="000D095E" w:rsidRPr="000D095E" w:rsidRDefault="000D095E" w:rsidP="00437C6B">
            <w:pPr>
              <w:spacing w:line="276" w:lineRule="auto"/>
              <w:ind w:leftChars="74" w:left="133"/>
              <w:rPr>
                <w:rFonts w:eastAsia="SimSun"/>
              </w:rPr>
            </w:pPr>
            <w:r w:rsidRPr="000D095E">
              <w:rPr>
                <w:rFonts w:eastAsia="SimSun"/>
              </w:rPr>
              <w:t># originY - Enumerated value that specifies the vertical origin of the logo.</w:t>
            </w:r>
          </w:p>
          <w:p w14:paraId="27D30953" w14:textId="77777777" w:rsidR="000D095E" w:rsidRPr="000D095E" w:rsidRDefault="000D095E" w:rsidP="00437C6B">
            <w:pPr>
              <w:spacing w:line="276" w:lineRule="auto"/>
              <w:ind w:leftChars="74" w:left="133"/>
              <w:rPr>
                <w:rFonts w:eastAsia="SimSun"/>
              </w:rPr>
            </w:pPr>
            <w:r w:rsidRPr="000D095E">
              <w:rPr>
                <w:rFonts w:eastAsia="SimSun"/>
              </w:rPr>
              <w:t>#           0 = top, 1 = bottom, 2 = center. Default value is 2.</w:t>
            </w:r>
          </w:p>
          <w:p w14:paraId="661988B2" w14:textId="77777777" w:rsidR="000D095E" w:rsidRPr="000D095E" w:rsidRDefault="000D095E" w:rsidP="00437C6B">
            <w:pPr>
              <w:spacing w:line="276" w:lineRule="auto"/>
              <w:ind w:leftChars="74" w:left="133"/>
              <w:rPr>
                <w:rFonts w:eastAsia="SimSun"/>
              </w:rPr>
            </w:pPr>
            <w:r w:rsidRPr="000D095E">
              <w:rPr>
                <w:rFonts w:eastAsia="SimSun"/>
              </w:rPr>
              <w:t>#</w:t>
            </w:r>
          </w:p>
          <w:p w14:paraId="7C9E02CE" w14:textId="77777777" w:rsidR="000D095E" w:rsidRPr="000D095E" w:rsidRDefault="000D095E" w:rsidP="00437C6B">
            <w:pPr>
              <w:spacing w:line="276" w:lineRule="auto"/>
              <w:ind w:leftChars="74" w:left="133"/>
              <w:rPr>
                <w:rFonts w:eastAsia="SimSun"/>
              </w:rPr>
            </w:pPr>
            <w:r w:rsidRPr="000D095E">
              <w:rPr>
                <w:rFonts w:eastAsia="SimSun"/>
              </w:rPr>
              <w:t># format !VOptional enumerated value that specifies the format of the logo.</w:t>
            </w:r>
          </w:p>
          <w:p w14:paraId="54DE997D" w14:textId="77777777" w:rsidR="000D095E" w:rsidRPr="000D095E" w:rsidRDefault="000D095E" w:rsidP="00437C6B">
            <w:pPr>
              <w:spacing w:line="276" w:lineRule="auto"/>
              <w:ind w:leftChars="74" w:left="133"/>
              <w:rPr>
                <w:rFonts w:eastAsia="SimSun"/>
              </w:rPr>
            </w:pPr>
            <w:r w:rsidRPr="000D095E">
              <w:rPr>
                <w:rFonts w:eastAsia="SimSun"/>
              </w:rPr>
              <w:t>#          0 = BMP, 1 = JPEG, 2 = GIF, 3 = PNG. If format is not specified,</w:t>
            </w:r>
          </w:p>
          <w:p w14:paraId="7AB3259A" w14:textId="77777777" w:rsidR="000D095E" w:rsidRPr="000D095E" w:rsidRDefault="000D095E" w:rsidP="00437C6B">
            <w:pPr>
              <w:spacing w:line="276" w:lineRule="auto"/>
              <w:ind w:leftChars="74" w:left="133"/>
              <w:rPr>
                <w:rFonts w:eastAsia="SimSun"/>
              </w:rPr>
            </w:pPr>
            <w:r w:rsidRPr="000D095E">
              <w:rPr>
                <w:rFonts w:eastAsia="SimSun"/>
              </w:rPr>
              <w:t>#          then the tool will attempt to determine the fiel type automatically.</w:t>
            </w:r>
          </w:p>
          <w:p w14:paraId="45B672F1" w14:textId="77777777" w:rsidR="000D095E" w:rsidRPr="000D095E" w:rsidRDefault="000D095E" w:rsidP="00437C6B">
            <w:pPr>
              <w:spacing w:line="276" w:lineRule="auto"/>
              <w:ind w:leftChars="74" w:left="133"/>
              <w:rPr>
                <w:rFonts w:eastAsia="SimSun"/>
              </w:rPr>
            </w:pPr>
            <w:r w:rsidRPr="000D095E">
              <w:rPr>
                <w:rFonts w:eastAsia="SimSun"/>
              </w:rPr>
              <w:t>#</w:t>
            </w:r>
          </w:p>
          <w:p w14:paraId="036453E8" w14:textId="77777777" w:rsidR="000D095E" w:rsidRPr="000D095E" w:rsidRDefault="000D095E" w:rsidP="00437C6B">
            <w:pPr>
              <w:spacing w:line="276" w:lineRule="auto"/>
              <w:ind w:leftChars="74" w:left="133"/>
              <w:rPr>
                <w:rFonts w:eastAsia="SimSun"/>
              </w:rPr>
            </w:pPr>
            <w:r w:rsidRPr="000D095E">
              <w:rPr>
                <w:rFonts w:eastAsia="SimSun"/>
              </w:rPr>
              <w:t># id !VOptional enumerated value that specifies the logo type.</w:t>
            </w:r>
          </w:p>
          <w:p w14:paraId="3AF3A247" w14:textId="77777777" w:rsidR="000D095E" w:rsidRPr="000D095E" w:rsidRDefault="000D095E" w:rsidP="00437C6B">
            <w:pPr>
              <w:spacing w:line="276" w:lineRule="auto"/>
              <w:ind w:leftChars="74" w:left="133"/>
              <w:rPr>
                <w:rFonts w:eastAsia="SimSun"/>
              </w:rPr>
            </w:pPr>
            <w:r w:rsidRPr="000D095E">
              <w:rPr>
                <w:rFonts w:eastAsia="SimSun"/>
              </w:rPr>
              <w:t>#      0 = boot logo, 1 = CPU badge logo, 2 = chipset badge logo, 255 = OEM. Default value is 0.</w:t>
            </w:r>
          </w:p>
          <w:p w14:paraId="2FA56412" w14:textId="77777777" w:rsidR="000D095E" w:rsidRPr="000D095E" w:rsidRDefault="000D095E" w:rsidP="00437C6B">
            <w:pPr>
              <w:spacing w:line="276" w:lineRule="auto"/>
              <w:ind w:leftChars="74" w:left="133"/>
              <w:rPr>
                <w:rFonts w:eastAsia="SimSun"/>
              </w:rPr>
            </w:pPr>
            <w:r w:rsidRPr="000D095E">
              <w:rPr>
                <w:rFonts w:eastAsia="SimSun"/>
              </w:rPr>
              <w:t>#</w:t>
            </w:r>
          </w:p>
          <w:p w14:paraId="76FCDE0D" w14:textId="77777777" w:rsidR="000D095E" w:rsidRPr="000D095E" w:rsidRDefault="000D095E" w:rsidP="00437C6B">
            <w:pPr>
              <w:spacing w:line="276" w:lineRule="auto"/>
              <w:ind w:leftChars="74" w:left="133"/>
              <w:rPr>
                <w:rFonts w:eastAsia="SimSun"/>
              </w:rPr>
            </w:pPr>
            <w:r w:rsidRPr="000D095E">
              <w:rPr>
                <w:rFonts w:eastAsia="SimSun"/>
              </w:rPr>
              <w:t># posX, posY: Support pixels and percentage.</w:t>
            </w:r>
          </w:p>
          <w:p w14:paraId="5DDF9EEB" w14:textId="77777777" w:rsidR="000D095E" w:rsidRPr="000D095E" w:rsidRDefault="000D095E" w:rsidP="00437C6B">
            <w:pPr>
              <w:spacing w:line="276" w:lineRule="auto"/>
              <w:ind w:leftChars="74" w:left="133"/>
              <w:rPr>
                <w:rFonts w:eastAsia="SimSun"/>
              </w:rPr>
            </w:pPr>
            <w:r w:rsidRPr="000D095E">
              <w:rPr>
                <w:rFonts w:eastAsia="SimSun"/>
              </w:rPr>
              <w:t># Example:</w:t>
            </w:r>
          </w:p>
          <w:p w14:paraId="66E0837F" w14:textId="77777777" w:rsidR="000D095E" w:rsidRPr="000D095E" w:rsidRDefault="000D095E" w:rsidP="00437C6B">
            <w:pPr>
              <w:spacing w:line="276" w:lineRule="auto"/>
              <w:ind w:leftChars="74" w:left="133"/>
              <w:rPr>
                <w:rFonts w:eastAsia="SimSun"/>
              </w:rPr>
            </w:pPr>
            <w:r w:rsidRPr="000D095E">
              <w:rPr>
                <w:rFonts w:eastAsia="SimSun"/>
              </w:rPr>
              <w:t>#   Pixel: 100</w:t>
            </w:r>
          </w:p>
          <w:p w14:paraId="4E218F14" w14:textId="77777777" w:rsidR="000D095E" w:rsidRPr="000D095E" w:rsidRDefault="000D095E" w:rsidP="00437C6B">
            <w:pPr>
              <w:spacing w:line="276" w:lineRule="auto"/>
              <w:ind w:leftChars="74" w:left="133"/>
              <w:rPr>
                <w:rFonts w:eastAsia="SimSun"/>
              </w:rPr>
            </w:pPr>
            <w:r w:rsidRPr="000D095E">
              <w:rPr>
                <w:rFonts w:eastAsia="SimSun"/>
              </w:rPr>
              <w:t>#   Percentage: 20% (Percentange of resolution)</w:t>
            </w:r>
          </w:p>
          <w:p w14:paraId="787ADA57" w14:textId="77777777" w:rsidR="000D095E" w:rsidRPr="000D095E" w:rsidRDefault="000D095E" w:rsidP="00437C6B">
            <w:pPr>
              <w:spacing w:line="276" w:lineRule="auto"/>
              <w:ind w:leftChars="74" w:left="133"/>
              <w:rPr>
                <w:rFonts w:eastAsia="SimSun"/>
              </w:rPr>
            </w:pPr>
            <w:r w:rsidRPr="000D095E">
              <w:rPr>
                <w:rFonts w:eastAsia="SimSun"/>
              </w:rPr>
              <w:t>#</w:t>
            </w:r>
          </w:p>
          <w:p w14:paraId="1C1720E9" w14:textId="77777777" w:rsidR="000D095E" w:rsidRPr="000D095E" w:rsidRDefault="000D095E" w:rsidP="00437C6B">
            <w:pPr>
              <w:spacing w:line="276" w:lineRule="auto"/>
              <w:ind w:leftChars="74" w:left="133"/>
              <w:rPr>
                <w:rFonts w:eastAsia="SimSun"/>
              </w:rPr>
            </w:pPr>
            <w:r w:rsidRPr="000D095E">
              <w:rPr>
                <w:rFonts w:eastAsia="SimSun"/>
              </w:rPr>
              <w:t>$(FLASH_REGION_INSYDE_BOOT_LOGO_OFFSET)|$(FLASH_REGION_INSYDE_BOOT_LOGO_SIZE)</w:t>
            </w:r>
          </w:p>
          <w:p w14:paraId="3E56544D" w14:textId="77777777" w:rsidR="000D095E" w:rsidRPr="000D095E" w:rsidRDefault="000D095E" w:rsidP="00437C6B">
            <w:pPr>
              <w:spacing w:line="276" w:lineRule="auto"/>
              <w:ind w:leftChars="74" w:left="133"/>
              <w:rPr>
                <w:rFonts w:eastAsia="SimSun"/>
              </w:rPr>
            </w:pPr>
            <w:r w:rsidRPr="000D095E">
              <w:rPr>
                <w:rFonts w:eastAsia="SimSun"/>
              </w:rPr>
              <w:t>Alignment = 4096</w:t>
            </w:r>
          </w:p>
          <w:p w14:paraId="10ECD6A8" w14:textId="77777777" w:rsidR="000D095E" w:rsidRPr="000D095E" w:rsidRDefault="000D095E" w:rsidP="00437C6B">
            <w:pPr>
              <w:spacing w:line="276" w:lineRule="auto"/>
              <w:ind w:leftChars="74" w:left="133"/>
              <w:rPr>
                <w:rFonts w:eastAsia="SimSun"/>
              </w:rPr>
            </w:pPr>
            <w:r w:rsidRPr="000D095E">
              <w:rPr>
                <w:rFonts w:eastAsia="SimSun"/>
              </w:rPr>
              <w:t>Resize = Fixed</w:t>
            </w:r>
          </w:p>
          <w:p w14:paraId="68F3A5D9" w14:textId="77777777" w:rsidR="000D095E" w:rsidRPr="000D095E" w:rsidRDefault="000D095E" w:rsidP="00437C6B">
            <w:pPr>
              <w:spacing w:line="276" w:lineRule="auto"/>
              <w:ind w:leftChars="74" w:left="133"/>
              <w:rPr>
                <w:rFonts w:eastAsia="SimSun"/>
              </w:rPr>
            </w:pPr>
            <w:r w:rsidRPr="000D095E">
              <w:rPr>
                <w:rFonts w:eastAsia="SimSun"/>
              </w:rPr>
              <w:t>RegionType = gH2OFlashMapRegionLogoGuid | Logo (0, 19%, 2, 0)</w:t>
            </w:r>
          </w:p>
          <w:p w14:paraId="662E6639" w14:textId="77777777" w:rsidR="000D095E" w:rsidRPr="000D095E" w:rsidRDefault="000D095E" w:rsidP="00437C6B">
            <w:pPr>
              <w:spacing w:line="276" w:lineRule="auto"/>
              <w:ind w:leftChars="74" w:left="133"/>
              <w:rPr>
                <w:rFonts w:eastAsia="SimSun"/>
              </w:rPr>
            </w:pPr>
            <w:r w:rsidRPr="000D095E">
              <w:rPr>
                <w:rFonts w:eastAsia="SimSun"/>
              </w:rPr>
              <w:lastRenderedPageBreak/>
              <w:t>Boards = 0</w:t>
            </w:r>
          </w:p>
          <w:p w14:paraId="1D14843B" w14:textId="77777777" w:rsidR="000D095E" w:rsidRDefault="000D095E" w:rsidP="00437C6B">
            <w:pPr>
              <w:spacing w:line="276" w:lineRule="auto"/>
              <w:ind w:leftChars="74" w:left="133"/>
              <w:rPr>
                <w:rFonts w:eastAsia="SimSun"/>
              </w:rPr>
            </w:pPr>
            <w:r w:rsidRPr="000D095E">
              <w:rPr>
                <w:rFonts w:eastAsia="SimSun"/>
              </w:rPr>
              <w:t>FILE = InsydeModulePkg/Universal/Console/Logo/InsydeBoot/InsydeBoot.jpg</w:t>
            </w:r>
          </w:p>
          <w:p w14:paraId="37219803" w14:textId="77777777" w:rsidR="000D095E" w:rsidRDefault="000D095E" w:rsidP="00437C6B">
            <w:pPr>
              <w:spacing w:line="276" w:lineRule="auto"/>
              <w:ind w:leftChars="74" w:left="133"/>
              <w:rPr>
                <w:rFonts w:eastAsia="SimSun"/>
              </w:rPr>
            </w:pPr>
            <w:r>
              <w:rPr>
                <w:rFonts w:eastAsia="SimSun"/>
              </w:rPr>
              <w:t>…</w:t>
            </w:r>
          </w:p>
        </w:tc>
      </w:tr>
    </w:tbl>
    <w:p w14:paraId="1F6A6433" w14:textId="4A7CB470" w:rsidR="00020BB0" w:rsidRDefault="00020BB0" w:rsidP="00020BB0">
      <w:pPr>
        <w:pStyle w:val="1"/>
        <w:numPr>
          <w:ilvl w:val="0"/>
          <w:numId w:val="0"/>
        </w:numPr>
      </w:pPr>
      <w:bookmarkStart w:id="56" w:name="_Toc62059341"/>
      <w:r>
        <w:lastRenderedPageBreak/>
        <w:t>Appendix A - Dual and Quad Output Read</w:t>
      </w:r>
      <w:bookmarkEnd w:id="56"/>
    </w:p>
    <w:p w14:paraId="4F92B5AB" w14:textId="6FCF3437" w:rsidR="00020BB0" w:rsidRPr="00B2405E" w:rsidRDefault="00020BB0" w:rsidP="00020BB0">
      <w:r>
        <w:t>This appendix describes how to enable Dual and Quad Output Read.</w:t>
      </w:r>
    </w:p>
    <w:p w14:paraId="4A50435A" w14:textId="3406E5B5" w:rsidR="00020BB0" w:rsidRPr="003E497C" w:rsidRDefault="00020BB0" w:rsidP="00020BB0">
      <w:pPr>
        <w:pStyle w:val="2"/>
        <w:numPr>
          <w:ilvl w:val="0"/>
          <w:numId w:val="0"/>
        </w:numPr>
        <w:ind w:left="180"/>
      </w:pPr>
      <w:bookmarkStart w:id="57" w:name="_Toc62059342"/>
      <w:r>
        <w:rPr>
          <w:rFonts w:eastAsia="SimSun"/>
        </w:rPr>
        <w:t xml:space="preserve">A.1 </w:t>
      </w:r>
      <w:r>
        <w:t>Prerequisites</w:t>
      </w:r>
      <w:bookmarkEnd w:id="57"/>
    </w:p>
    <w:p w14:paraId="74B2C9C6" w14:textId="3F20A5D1" w:rsidR="00020BB0" w:rsidRDefault="00020BB0" w:rsidP="00437C6B">
      <w:r>
        <w:t>To enable Dual and Quad Output Read, INTEL Flash Image Tool (FITm) is required.</w:t>
      </w:r>
    </w:p>
    <w:p w14:paraId="09F3A91E" w14:textId="6391EB9B" w:rsidR="00020BB0" w:rsidRDefault="00020BB0" w:rsidP="00020BB0">
      <w:pPr>
        <w:pStyle w:val="2"/>
        <w:numPr>
          <w:ilvl w:val="0"/>
          <w:numId w:val="0"/>
        </w:numPr>
        <w:ind w:left="180"/>
      </w:pPr>
      <w:bookmarkStart w:id="58" w:name="_Toc62059343"/>
      <w:r>
        <w:t>A.2 Enabling Dual Output Read</w:t>
      </w:r>
      <w:bookmarkEnd w:id="58"/>
    </w:p>
    <w:p w14:paraId="63ABA4DC" w14:textId="03E6BFA3" w:rsidR="00020BB0" w:rsidRDefault="00020BB0" w:rsidP="00437C6B">
      <w:pPr>
        <w:spacing w:line="360" w:lineRule="auto"/>
      </w:pPr>
      <w:r>
        <w:t xml:space="preserve">There </w:t>
      </w:r>
      <w:r w:rsidR="006A0E86">
        <w:t>is</w:t>
      </w:r>
      <w:r>
        <w:t xml:space="preserve"> </w:t>
      </w:r>
      <w:r w:rsidR="006A0E86">
        <w:t>a</w:t>
      </w:r>
      <w:r>
        <w:t xml:space="preserve"> way to enable Dual Output Read.</w:t>
      </w:r>
    </w:p>
    <w:p w14:paraId="50F27851" w14:textId="4933D3E4" w:rsidR="00020BB0" w:rsidRDefault="00020BB0" w:rsidP="00437C6B">
      <w:pPr>
        <w:spacing w:line="360" w:lineRule="auto"/>
      </w:pPr>
      <w:r>
        <w:t>If your Serial Flash Parts support 3Bh command, please follow the steps provided below:</w:t>
      </w:r>
    </w:p>
    <w:p w14:paraId="2376CEA5" w14:textId="01635929" w:rsidR="00020BB0" w:rsidRDefault="00020BB0" w:rsidP="00437C6B">
      <w:pPr>
        <w:pStyle w:val="af6"/>
        <w:numPr>
          <w:ilvl w:val="0"/>
          <w:numId w:val="42"/>
        </w:numPr>
        <w:spacing w:line="360" w:lineRule="auto"/>
        <w:ind w:leftChars="100" w:left="540"/>
      </w:pPr>
      <w:r>
        <w:t>Execute FITm.</w:t>
      </w:r>
    </w:p>
    <w:p w14:paraId="5B601E4F" w14:textId="0E5839EB" w:rsidR="00020BB0" w:rsidRDefault="00020BB0" w:rsidP="00437C6B">
      <w:pPr>
        <w:pStyle w:val="af6"/>
        <w:numPr>
          <w:ilvl w:val="0"/>
          <w:numId w:val="42"/>
        </w:numPr>
        <w:spacing w:line="360" w:lineRule="auto"/>
        <w:ind w:leftChars="100" w:left="540"/>
      </w:pPr>
      <w:r>
        <w:t>Set ”Flash Configuration”-&gt;”Fast read support” to “Supported”.</w:t>
      </w:r>
    </w:p>
    <w:p w14:paraId="36C2AC62" w14:textId="6C6A32FE" w:rsidR="00020BB0" w:rsidRDefault="00020BB0" w:rsidP="00437C6B">
      <w:pPr>
        <w:pStyle w:val="af6"/>
        <w:numPr>
          <w:ilvl w:val="0"/>
          <w:numId w:val="42"/>
        </w:numPr>
        <w:spacing w:line="360" w:lineRule="auto"/>
        <w:ind w:leftChars="100" w:left="540"/>
      </w:pPr>
      <w:r>
        <w:t>Set ”Flash Configuration”-&gt;”Dual Output Fast Read Support” to “Supported”.</w:t>
      </w:r>
    </w:p>
    <w:p w14:paraId="2B7BB937" w14:textId="6A3B6EDB" w:rsidR="00427B22" w:rsidRDefault="00427B22" w:rsidP="00427B22">
      <w:pPr>
        <w:pStyle w:val="1"/>
        <w:numPr>
          <w:ilvl w:val="0"/>
          <w:numId w:val="0"/>
        </w:numPr>
      </w:pPr>
      <w:bookmarkStart w:id="59" w:name="_Toc62059344"/>
      <w:r>
        <w:lastRenderedPageBreak/>
        <w:t xml:space="preserve">Appendix </w:t>
      </w:r>
      <w:r w:rsidR="006A0E86">
        <w:rPr>
          <w:lang w:eastAsia="zh-TW"/>
        </w:rPr>
        <w:t>B</w:t>
      </w:r>
      <w:r>
        <w:t xml:space="preserve"> - H2ODDT USB3.0 Setup</w:t>
      </w:r>
      <w:bookmarkEnd w:id="59"/>
    </w:p>
    <w:p w14:paraId="447D3179" w14:textId="276483F1" w:rsidR="00427B22" w:rsidRPr="00B2405E" w:rsidRDefault="00427B22" w:rsidP="00427B22">
      <w:r>
        <w:t>This appendix describes how to enable H2ODDT by USB3.0 cable</w:t>
      </w:r>
      <w:r>
        <w:rPr>
          <w:rFonts w:hint="eastAsia"/>
          <w:lang w:eastAsia="zh-TW"/>
        </w:rPr>
        <w:t>.</w:t>
      </w:r>
    </w:p>
    <w:p w14:paraId="11DFB52B" w14:textId="1E8CC55D" w:rsidR="00427B22" w:rsidRPr="003E497C" w:rsidRDefault="006A0E86" w:rsidP="00427B22">
      <w:pPr>
        <w:pStyle w:val="2"/>
        <w:numPr>
          <w:ilvl w:val="0"/>
          <w:numId w:val="0"/>
        </w:numPr>
        <w:ind w:left="180"/>
      </w:pPr>
      <w:bookmarkStart w:id="60" w:name="_Toc62059345"/>
      <w:r>
        <w:t>B</w:t>
      </w:r>
      <w:r w:rsidR="00427B22" w:rsidRPr="00427B22">
        <w:t>.</w:t>
      </w:r>
      <w:r w:rsidR="00427B22">
        <w:rPr>
          <w:rFonts w:eastAsia="SimSun"/>
        </w:rPr>
        <w:t xml:space="preserve">1 </w:t>
      </w:r>
      <w:r w:rsidR="00427B22">
        <w:t>Prerequisites</w:t>
      </w:r>
      <w:bookmarkEnd w:id="60"/>
    </w:p>
    <w:p w14:paraId="1DB43A70" w14:textId="77777777" w:rsidR="00427B22" w:rsidRDefault="00427B22" w:rsidP="00437C6B">
      <w:r>
        <w:t>New kernel, debug application, silicon, and USB3.0 debug cable are required to support USB3.0 debug:</w:t>
      </w:r>
    </w:p>
    <w:p w14:paraId="7D67C8B6" w14:textId="6E5822F3" w:rsidR="00427B22" w:rsidRDefault="00427B22" w:rsidP="00437C6B">
      <w:pPr>
        <w:pStyle w:val="af6"/>
        <w:numPr>
          <w:ilvl w:val="0"/>
          <w:numId w:val="45"/>
        </w:numPr>
        <w:ind w:left="360"/>
      </w:pPr>
      <w:r>
        <w:t>New version of H2O Kernel: Skylake.05.04.34.0003 is verified.</w:t>
      </w:r>
    </w:p>
    <w:p w14:paraId="434F6538" w14:textId="63BC101D" w:rsidR="00427B22" w:rsidRDefault="00427B22" w:rsidP="00437C6B">
      <w:r>
        <w:rPr>
          <w:rFonts w:hint="eastAsia"/>
          <w:lang w:eastAsia="zh-TW"/>
        </w:rPr>
        <w:t xml:space="preserve">2.   </w:t>
      </w:r>
      <w:r>
        <w:t>New version of H2ODDT application: 3.4.9.3 is verified.</w:t>
      </w:r>
    </w:p>
    <w:p w14:paraId="3D659271" w14:textId="72129F7E" w:rsidR="00427B22" w:rsidRDefault="00427B22" w:rsidP="00437C6B">
      <w:r>
        <w:rPr>
          <w:rFonts w:hint="eastAsia"/>
          <w:lang w:eastAsia="zh-TW"/>
        </w:rPr>
        <w:t xml:space="preserve">3.   </w:t>
      </w:r>
      <w:r>
        <w:t>CRB and Chipset:</w:t>
      </w:r>
    </w:p>
    <w:p w14:paraId="78BF3287" w14:textId="4445F03B" w:rsidR="00427B22" w:rsidRDefault="00427B22" w:rsidP="00437C6B">
      <w:r>
        <w:rPr>
          <w:rFonts w:hint="eastAsia"/>
          <w:lang w:eastAsia="zh-TW"/>
        </w:rPr>
        <w:t xml:space="preserve">4.   </w:t>
      </w:r>
      <w:r>
        <w:t>SKL-Y LPDDR3 RVP3 CRB is verified to support USB3.0 debug.</w:t>
      </w:r>
    </w:p>
    <w:p w14:paraId="08064786" w14:textId="49119639" w:rsidR="00427B22" w:rsidRDefault="00427B22" w:rsidP="00437C6B">
      <w:r>
        <w:rPr>
          <w:rFonts w:hint="eastAsia"/>
          <w:lang w:eastAsia="zh-TW"/>
        </w:rPr>
        <w:t xml:space="preserve">5.   </w:t>
      </w:r>
      <w:r>
        <w:t>USB ports: All USB3.0 ports in back panel are available both on SKL-Y LPDDR3 RVP3 CRB.</w:t>
      </w:r>
    </w:p>
    <w:p w14:paraId="263B90B8" w14:textId="0A64B323" w:rsidR="00427B22" w:rsidRDefault="00427B22" w:rsidP="00437C6B">
      <w:r>
        <w:rPr>
          <w:rFonts w:hint="eastAsia"/>
          <w:lang w:eastAsia="zh-TW"/>
        </w:rPr>
        <w:t xml:space="preserve">6.   </w:t>
      </w:r>
      <w:r>
        <w:t>USB3.0 Debug Cable: DataPro 1696-03C USB 3.0 'A' M/M DEBUG CABLE</w:t>
      </w:r>
    </w:p>
    <w:p w14:paraId="3FBCE8BC" w14:textId="189B0700" w:rsidR="00427B22" w:rsidRDefault="00427B22" w:rsidP="00437C6B">
      <w:r>
        <w:t>7.   Insyde USB2.0 Debug Cable</w:t>
      </w:r>
    </w:p>
    <w:p w14:paraId="05EB71B2" w14:textId="51268F62" w:rsidR="00427B22" w:rsidRDefault="006A0E86" w:rsidP="00427B22">
      <w:pPr>
        <w:pStyle w:val="2"/>
        <w:numPr>
          <w:ilvl w:val="0"/>
          <w:numId w:val="0"/>
        </w:numPr>
        <w:ind w:left="180"/>
      </w:pPr>
      <w:bookmarkStart w:id="61" w:name="_Toc62059346"/>
      <w:r>
        <w:rPr>
          <w:lang w:eastAsia="zh-TW"/>
        </w:rPr>
        <w:t>B</w:t>
      </w:r>
      <w:r w:rsidR="00427B22">
        <w:t>.2 Setup Procedure</w:t>
      </w:r>
      <w:bookmarkEnd w:id="61"/>
    </w:p>
    <w:p w14:paraId="34757276" w14:textId="1BA73EAE" w:rsidR="00427B22" w:rsidRDefault="00427B22" w:rsidP="00437C6B">
      <w:pPr>
        <w:spacing w:line="360" w:lineRule="auto"/>
      </w:pPr>
      <w:r>
        <w:t>1.   Modify H2O_DDT_DEBUG_IO from "Usb" to "Xhc" in project.env to build BIOS for H2ODDT USB3.0 debug interface.</w:t>
      </w:r>
    </w:p>
    <w:p w14:paraId="6D84F73D" w14:textId="74E9629F" w:rsidR="00427B22" w:rsidRDefault="00427B22" w:rsidP="00437C6B">
      <w:pPr>
        <w:spacing w:line="360" w:lineRule="auto"/>
      </w:pPr>
      <w:r>
        <w:t>2.   Download newer H2ODDT application which supports USB3.0.</w:t>
      </w:r>
    </w:p>
    <w:p w14:paraId="1DA4CC60" w14:textId="27EC2556" w:rsidR="00427B22" w:rsidRDefault="00427B22" w:rsidP="00437C6B">
      <w:pPr>
        <w:spacing w:line="360" w:lineRule="auto"/>
      </w:pPr>
      <w:r>
        <w:t>3.   H2ODDT can be downloaded from X:/Tool/Common/H2ODDT (Developer Debug Tool)</w:t>
      </w:r>
    </w:p>
    <w:p w14:paraId="0D4F398A" w14:textId="275F992F" w:rsidR="00427B22" w:rsidRDefault="00427B22" w:rsidP="00437C6B">
      <w:pPr>
        <w:spacing w:line="360" w:lineRule="auto"/>
      </w:pPr>
      <w:r>
        <w:t>4.   Power up CRB and you can see POST code D0h/0Dh.</w:t>
      </w:r>
    </w:p>
    <w:p w14:paraId="1834E284" w14:textId="31617A60" w:rsidR="00427B22" w:rsidRDefault="00427B22" w:rsidP="00437C6B">
      <w:pPr>
        <w:spacing w:line="360" w:lineRule="auto"/>
      </w:pPr>
      <w:r>
        <w:rPr>
          <w:rFonts w:hint="eastAsia"/>
          <w:lang w:eastAsia="zh-TW"/>
        </w:rPr>
        <w:t xml:space="preserve">5.   </w:t>
      </w:r>
      <w:r>
        <w:t>Connect USB3.0 debug cable on target platform and host machine.</w:t>
      </w:r>
    </w:p>
    <w:p w14:paraId="75E36209" w14:textId="731A5359" w:rsidR="00427B22" w:rsidRDefault="00427B22" w:rsidP="00437C6B">
      <w:pPr>
        <w:spacing w:line="360" w:lineRule="auto"/>
      </w:pPr>
      <w:r>
        <w:rPr>
          <w:rFonts w:hint="eastAsia"/>
          <w:lang w:eastAsia="zh-TW"/>
        </w:rPr>
        <w:t xml:space="preserve">6.   </w:t>
      </w:r>
      <w:r>
        <w:t>Connect Insyde USB 2.0 debug cable on host machine. Insyde H2ODDT driver will check Insyde Debug Cable before using USB 3.0 debug interface.</w:t>
      </w:r>
    </w:p>
    <w:p w14:paraId="3F26E8B3" w14:textId="7D8E87EE" w:rsidR="00427B22" w:rsidRDefault="00427B22" w:rsidP="00437C6B">
      <w:pPr>
        <w:spacing w:line="360" w:lineRule="auto"/>
      </w:pPr>
      <w:r>
        <w:rPr>
          <w:rFonts w:hint="eastAsia"/>
          <w:lang w:eastAsia="zh-TW"/>
        </w:rPr>
        <w:t xml:space="preserve">7.   </w:t>
      </w:r>
      <w:r>
        <w:t>After you finish step 4&amp;5, you can see a new USB 3.0 cable in Window Device Manager.</w:t>
      </w:r>
    </w:p>
    <w:p w14:paraId="69ACD20C" w14:textId="05303E76" w:rsidR="00427B22" w:rsidRDefault="00427B22" w:rsidP="00437C6B">
      <w:pPr>
        <w:spacing w:line="360" w:lineRule="auto"/>
      </w:pPr>
      <w:r>
        <w:rPr>
          <w:rFonts w:hint="eastAsia"/>
          <w:lang w:eastAsia="zh-TW"/>
        </w:rPr>
        <w:t xml:space="preserve">8.   </w:t>
      </w:r>
      <w:r>
        <w:t>Install USB 3.0 driver from H2ODDT application.</w:t>
      </w:r>
    </w:p>
    <w:p w14:paraId="1E25BB1E" w14:textId="7040624E" w:rsidR="00427B22" w:rsidRDefault="00427B22" w:rsidP="00437C6B">
      <w:pPr>
        <w:spacing w:line="360" w:lineRule="auto"/>
      </w:pPr>
      <w:r>
        <w:rPr>
          <w:rFonts w:hint="eastAsia"/>
          <w:lang w:eastAsia="zh-TW"/>
        </w:rPr>
        <w:t xml:space="preserve">9.   </w:t>
      </w:r>
      <w:r>
        <w:t>You can see POST code changes to D1h and start debugging.</w:t>
      </w:r>
    </w:p>
    <w:p w14:paraId="3F94B347" w14:textId="6DBD6525" w:rsidR="00D13226" w:rsidRDefault="006A0E86" w:rsidP="00D13226">
      <w:pPr>
        <w:pStyle w:val="2"/>
        <w:numPr>
          <w:ilvl w:val="0"/>
          <w:numId w:val="0"/>
        </w:numPr>
        <w:ind w:left="180"/>
      </w:pPr>
      <w:bookmarkStart w:id="62" w:name="_Toc62059347"/>
      <w:r>
        <w:rPr>
          <w:lang w:eastAsia="zh-TW"/>
        </w:rPr>
        <w:lastRenderedPageBreak/>
        <w:t>B</w:t>
      </w:r>
      <w:r w:rsidR="00D13226">
        <w:t>.</w:t>
      </w:r>
      <w:r w:rsidR="00D13226">
        <w:rPr>
          <w:rFonts w:hint="eastAsia"/>
          <w:lang w:eastAsia="zh-TW"/>
        </w:rPr>
        <w:t>3</w:t>
      </w:r>
      <w:r w:rsidR="00D13226">
        <w:t xml:space="preserve"> Trouble Shooting</w:t>
      </w:r>
      <w:bookmarkEnd w:id="62"/>
    </w:p>
    <w:p w14:paraId="39D951F6" w14:textId="26A23239" w:rsidR="002C36A4" w:rsidRDefault="00D13226" w:rsidP="00437C6B">
      <w:r>
        <w:t>If the USB3.0 host controller of your host machine is Renesas chip, please disable the USB3.0 power management on it and try again. The utility(nusb3ult.exe) for disabling power management can be downloaded from:</w:t>
      </w:r>
    </w:p>
    <w:p w14:paraId="376D7D77" w14:textId="2F560DC8" w:rsidR="00D13226" w:rsidRDefault="00D13226" w:rsidP="00437C6B">
      <w:r>
        <w:t>X:/PCG/CRB/Skylake/Tool/Renesas USB 3.0 Host Controller Utility/ USB_Renesas_2.0.26.0_W7x64.7z</w:t>
      </w:r>
    </w:p>
    <w:p w14:paraId="135B8B0C" w14:textId="048D1FFE" w:rsidR="00D13226" w:rsidRDefault="00D13226" w:rsidP="00D13226">
      <w:pPr>
        <w:ind w:leftChars="300" w:left="540"/>
        <w:rPr>
          <w:rFonts w:eastAsia="SimSun"/>
        </w:rPr>
      </w:pPr>
      <w:r>
        <w:rPr>
          <w:noProof/>
        </w:rPr>
        <w:drawing>
          <wp:inline distT="0" distB="0" distL="0" distR="0" wp14:anchorId="0A330ED7" wp14:editId="63CCF8E3">
            <wp:extent cx="4772025" cy="2085975"/>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2025" cy="2085975"/>
                    </a:xfrm>
                    <a:prstGeom prst="rect">
                      <a:avLst/>
                    </a:prstGeom>
                  </pic:spPr>
                </pic:pic>
              </a:graphicData>
            </a:graphic>
          </wp:inline>
        </w:drawing>
      </w:r>
    </w:p>
    <w:p w14:paraId="39F8CC67" w14:textId="0A75CFEF" w:rsidR="00D13226" w:rsidRDefault="00D13226" w:rsidP="00D13226">
      <w:pPr>
        <w:pStyle w:val="1"/>
        <w:numPr>
          <w:ilvl w:val="0"/>
          <w:numId w:val="0"/>
        </w:numPr>
      </w:pPr>
      <w:bookmarkStart w:id="63" w:name="_Toc62059348"/>
      <w:r>
        <w:lastRenderedPageBreak/>
        <w:t xml:space="preserve">Appendix </w:t>
      </w:r>
      <w:r w:rsidR="006A0E86">
        <w:rPr>
          <w:lang w:eastAsia="zh-TW"/>
        </w:rPr>
        <w:t>C</w:t>
      </w:r>
      <w:r>
        <w:t xml:space="preserve"> - H2ODDT COM PORT Setup</w:t>
      </w:r>
      <w:bookmarkEnd w:id="63"/>
    </w:p>
    <w:p w14:paraId="18C64C02" w14:textId="4604285A" w:rsidR="00D13226" w:rsidRPr="00B2405E" w:rsidRDefault="00D13226" w:rsidP="00D13226">
      <w:r>
        <w:t>This appendix describes how to enable H2ODDT by com port cable.</w:t>
      </w:r>
    </w:p>
    <w:p w14:paraId="0A5EB23C" w14:textId="77777777" w:rsidR="00D13226" w:rsidRPr="003E497C" w:rsidRDefault="00D13226" w:rsidP="00D13226">
      <w:pPr>
        <w:pStyle w:val="2"/>
        <w:numPr>
          <w:ilvl w:val="0"/>
          <w:numId w:val="0"/>
        </w:numPr>
        <w:ind w:left="180"/>
      </w:pPr>
      <w:bookmarkStart w:id="64" w:name="_Toc62059349"/>
      <w:r w:rsidRPr="00427B22">
        <w:rPr>
          <w:rFonts w:hint="eastAsia"/>
        </w:rPr>
        <w:t>C</w:t>
      </w:r>
      <w:r w:rsidRPr="00427B22">
        <w:t>.</w:t>
      </w:r>
      <w:r>
        <w:rPr>
          <w:rFonts w:eastAsia="SimSun"/>
        </w:rPr>
        <w:t xml:space="preserve">1 </w:t>
      </w:r>
      <w:r>
        <w:t>Prerequisites</w:t>
      </w:r>
      <w:bookmarkEnd w:id="64"/>
    </w:p>
    <w:p w14:paraId="6DE8628A" w14:textId="5D74FEC0" w:rsidR="00D13226" w:rsidRDefault="00D13226" w:rsidP="00437C6B">
      <w:r>
        <w:t>Null modem cable are required to support com port H2ODDT debug:</w:t>
      </w:r>
    </w:p>
    <w:p w14:paraId="07193190" w14:textId="1D6AF594" w:rsidR="00D13226" w:rsidRDefault="00D13226" w:rsidP="00437C6B">
      <w:pPr>
        <w:pStyle w:val="af6"/>
        <w:numPr>
          <w:ilvl w:val="0"/>
          <w:numId w:val="46"/>
        </w:numPr>
        <w:ind w:left="360"/>
      </w:pPr>
      <w:r>
        <w:t>New version of H2O Kernel 5.2 is verified.</w:t>
      </w:r>
    </w:p>
    <w:p w14:paraId="6C8F044D" w14:textId="7B75EA44" w:rsidR="00D13226" w:rsidRDefault="00D13226" w:rsidP="00437C6B">
      <w:r>
        <w:rPr>
          <w:rFonts w:hint="eastAsia"/>
          <w:lang w:eastAsia="zh-TW"/>
        </w:rPr>
        <w:t xml:space="preserve">2.   </w:t>
      </w:r>
      <w:r>
        <w:t>New version of H2ODDT application: 3.4.9.3 is verified.</w:t>
      </w:r>
    </w:p>
    <w:p w14:paraId="45A4F782" w14:textId="0CF1543A" w:rsidR="00D13226" w:rsidRDefault="00D13226" w:rsidP="00437C6B">
      <w:r>
        <w:rPr>
          <w:rFonts w:hint="eastAsia"/>
          <w:lang w:eastAsia="zh-TW"/>
        </w:rPr>
        <w:t xml:space="preserve">3.  </w:t>
      </w:r>
      <w:r>
        <w:t xml:space="preserve"> CRB and Chipset: WHL U CRB are verified to support com port debug.</w:t>
      </w:r>
    </w:p>
    <w:p w14:paraId="64B801AD" w14:textId="7ABE6CAD" w:rsidR="00D13226" w:rsidRDefault="00D13226" w:rsidP="00437C6B">
      <w:r>
        <w:rPr>
          <w:rFonts w:hint="eastAsia"/>
          <w:lang w:eastAsia="zh-TW"/>
        </w:rPr>
        <w:t xml:space="preserve">4.   </w:t>
      </w:r>
      <w:r>
        <w:t>Intel CRB support com port</w:t>
      </w:r>
      <w:r w:rsidR="006A0E86">
        <w:t xml:space="preserve"> from BMC UART1.</w:t>
      </w:r>
    </w:p>
    <w:p w14:paraId="130ED3CF" w14:textId="724DA521" w:rsidR="00D13226" w:rsidRDefault="00D13226" w:rsidP="00D13226">
      <w:pPr>
        <w:pStyle w:val="2"/>
        <w:numPr>
          <w:ilvl w:val="0"/>
          <w:numId w:val="0"/>
        </w:numPr>
        <w:ind w:left="180"/>
      </w:pPr>
      <w:bookmarkStart w:id="65" w:name="_Toc62059350"/>
      <w:r>
        <w:rPr>
          <w:rFonts w:hint="eastAsia"/>
          <w:lang w:eastAsia="zh-TW"/>
        </w:rPr>
        <w:t>C</w:t>
      </w:r>
      <w:r>
        <w:t>.2 Com port from PCH UART2 Setup Procedure</w:t>
      </w:r>
      <w:bookmarkEnd w:id="65"/>
    </w:p>
    <w:p w14:paraId="3AE07AE0" w14:textId="569EA944" w:rsidR="00D13226" w:rsidRDefault="00D13226" w:rsidP="00437C6B">
      <w:pPr>
        <w:spacing w:line="360" w:lineRule="auto"/>
      </w:pPr>
      <w:r>
        <w:t>1.   Debug interface.</w:t>
      </w:r>
    </w:p>
    <w:p w14:paraId="50D6B293" w14:textId="7843EB7E" w:rsidR="00D13226" w:rsidRDefault="00D13226" w:rsidP="00437C6B">
      <w:pPr>
        <w:spacing w:line="360" w:lineRule="auto"/>
      </w:pPr>
      <w:r>
        <w:t>2.   Modify the “Insyde\</w:t>
      </w:r>
      <w:r w:rsidRPr="00D13226">
        <w:t>InsydeModulePkg</w:t>
      </w:r>
      <w:r>
        <w:t>\</w:t>
      </w:r>
      <w:r w:rsidRPr="00D13226">
        <w:t>H2ODebug</w:t>
      </w:r>
      <w:r>
        <w:t>\</w:t>
      </w:r>
      <w:r w:rsidRPr="00D13226">
        <w:t>DebugConfig</w:t>
      </w:r>
      <w:r>
        <w:t>.exe”.</w:t>
      </w:r>
    </w:p>
    <w:p w14:paraId="60AE3FC7" w14:textId="2C121C8E" w:rsidR="00D13226" w:rsidRPr="00D13226" w:rsidRDefault="00D13226" w:rsidP="00437C6B">
      <w:pPr>
        <w:spacing w:line="360" w:lineRule="auto"/>
        <w:ind w:leftChars="200" w:left="360"/>
      </w:pPr>
      <w:r>
        <w:t xml:space="preserve">Change com port type = </w:t>
      </w:r>
      <w:r w:rsidR="006A0E86">
        <w:t>I/O</w:t>
      </w:r>
      <w:r>
        <w:t xml:space="preserve">, Address = </w:t>
      </w:r>
      <w:r w:rsidR="006A0E86">
        <w:t>3F8</w:t>
      </w:r>
      <w:r>
        <w:t xml:space="preserve">. This address is </w:t>
      </w:r>
      <w:r w:rsidR="006A0E86">
        <w:t>BMC</w:t>
      </w:r>
      <w:r>
        <w:t xml:space="preserve"> UART</w:t>
      </w:r>
      <w:r w:rsidR="006A0E86">
        <w:t>1</w:t>
      </w:r>
      <w:r>
        <w:t xml:space="preserve"> address. Build BIOS with “nmake uefi64ddt”</w:t>
      </w:r>
    </w:p>
    <w:p w14:paraId="578D8B04" w14:textId="4A377536" w:rsidR="00D13226" w:rsidRDefault="00D13226" w:rsidP="00437C6B">
      <w:pPr>
        <w:spacing w:line="360" w:lineRule="auto"/>
      </w:pPr>
      <w:r>
        <w:t>3.   Connect Null modern cable to target platform and host machine.</w:t>
      </w:r>
    </w:p>
    <w:p w14:paraId="6C1AFB95" w14:textId="27EEDFF6" w:rsidR="00D13226" w:rsidRDefault="00D13226" w:rsidP="00437C6B">
      <w:pPr>
        <w:spacing w:line="360" w:lineRule="auto"/>
      </w:pPr>
      <w:r>
        <w:t>4.   Power on.</w:t>
      </w:r>
    </w:p>
    <w:p w14:paraId="35110759" w14:textId="5EAA2B90" w:rsidR="00D13226" w:rsidRPr="00D13226" w:rsidRDefault="00D13226" w:rsidP="00437C6B">
      <w:pPr>
        <w:spacing w:line="360" w:lineRule="auto"/>
        <w:rPr>
          <w:rFonts w:eastAsia="SimSun"/>
        </w:rPr>
      </w:pPr>
      <w:r>
        <w:rPr>
          <w:rFonts w:hint="eastAsia"/>
          <w:lang w:eastAsia="zh-TW"/>
        </w:rPr>
        <w:t xml:space="preserve">5.   </w:t>
      </w:r>
      <w:r>
        <w:t>Start H2ODDT application and change project setting from USB to Serial.</w:t>
      </w:r>
    </w:p>
    <w:sectPr w:rsidR="00D13226" w:rsidRPr="00D1322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835" w:footer="1238"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C8A57" w14:textId="77777777" w:rsidR="0079397D" w:rsidRDefault="0079397D">
      <w:pPr>
        <w:spacing w:before="0"/>
      </w:pPr>
      <w:r>
        <w:separator/>
      </w:r>
    </w:p>
  </w:endnote>
  <w:endnote w:type="continuationSeparator" w:id="0">
    <w:p w14:paraId="154BA77B" w14:textId="77777777" w:rsidR="0079397D" w:rsidRDefault="0079397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E2BBC" w14:textId="77777777" w:rsidR="00437C6B" w:rsidRDefault="00437C6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3005A" w14:textId="77777777" w:rsidR="00437C6B" w:rsidRDefault="00437C6B" w:rsidP="00640936">
    <w:pPr>
      <w:pStyle w:val="ac"/>
      <w:tabs>
        <w:tab w:val="clear" w:pos="7920"/>
        <w:tab w:val="right" w:pos="1701"/>
      </w:tabs>
      <w:jc w:val="right"/>
    </w:pPr>
    <w:r w:rsidRPr="00640936">
      <w:rPr>
        <w:b/>
        <w:color w:val="0070C0"/>
      </w:rPr>
      <w:t>Company</w:t>
    </w:r>
    <w:r w:rsidRPr="00640936">
      <w:rPr>
        <w:b/>
      </w:rPr>
      <w:t xml:space="preserve"> Confidential</w:t>
    </w:r>
    <w:r>
      <w:tab/>
    </w:r>
    <w:r>
      <w:tab/>
    </w:r>
    <w:r>
      <w:tab/>
    </w:r>
    <w:r>
      <w:tab/>
    </w:r>
    <w:r>
      <w:tab/>
    </w:r>
    <w:r>
      <w:tab/>
    </w:r>
    <w:r>
      <w:tab/>
    </w:r>
    <w:r>
      <w:tab/>
    </w:r>
    <w:r>
      <w:tab/>
    </w:r>
    <w:r>
      <w:tab/>
    </w:r>
    <w:r>
      <w:tab/>
    </w:r>
    <w:r>
      <w:fldChar w:fldCharType="begin"/>
    </w:r>
    <w:r>
      <w:instrText xml:space="preserve"> PAGE   \* MERGEFORMAT </w:instrText>
    </w:r>
    <w:r>
      <w:fldChar w:fldCharType="separate"/>
    </w:r>
    <w:r>
      <w:rPr>
        <w:noProof/>
      </w:rPr>
      <w:t>11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6AD1E" w14:textId="77777777" w:rsidR="00437C6B" w:rsidRDefault="00437C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FBBDB" w14:textId="77777777" w:rsidR="0079397D" w:rsidRDefault="0079397D">
      <w:pPr>
        <w:spacing w:before="0"/>
      </w:pPr>
      <w:r>
        <w:separator/>
      </w:r>
    </w:p>
  </w:footnote>
  <w:footnote w:type="continuationSeparator" w:id="0">
    <w:p w14:paraId="49E665DF" w14:textId="77777777" w:rsidR="0079397D" w:rsidRDefault="0079397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FE7D5" w14:textId="77777777" w:rsidR="00437C6B" w:rsidRDefault="00437C6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9F845" w14:textId="77777777" w:rsidR="00437C6B" w:rsidRDefault="00437C6B">
    <w:pPr>
      <w:pStyle w:val="af0"/>
      <w:tabs>
        <w:tab w:val="clear" w:pos="4320"/>
        <w:tab w:val="clear" w:pos="8640"/>
        <w:tab w:val="center" w:pos="3290"/>
        <w:tab w:val="right" w:pos="7900"/>
      </w:tabs>
      <w:spacing w:before="40" w:line="160" w:lineRule="atLeast"/>
      <w:ind w:left="-1440" w:right="60"/>
      <w:jc w:val="right"/>
    </w:pPr>
    <w:r>
      <w:rPr>
        <w:i w:val="0"/>
        <w:noProof/>
        <w:lang w:eastAsia="en-US"/>
      </w:rPr>
      <w:drawing>
        <wp:anchor distT="0" distB="0" distL="114935" distR="114935" simplePos="0" relativeHeight="251658240" behindDoc="0" locked="0" layoutInCell="1" allowOverlap="1" wp14:anchorId="34D0A455" wp14:editId="433D2B51">
          <wp:simplePos x="0" y="0"/>
          <wp:positionH relativeFrom="margin">
            <wp:posOffset>-228600</wp:posOffset>
          </wp:positionH>
          <wp:positionV relativeFrom="paragraph">
            <wp:posOffset>-75565</wp:posOffset>
          </wp:positionV>
          <wp:extent cx="1151255" cy="2749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278" t="-1158" r="-278" b="-1158"/>
                  <a:stretch>
                    <a:fillRect/>
                  </a:stretch>
                </pic:blipFill>
                <pic:spPr bwMode="auto">
                  <a:xfrm>
                    <a:off x="0" y="0"/>
                    <a:ext cx="1151255" cy="27495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F4EE8" w14:textId="77777777" w:rsidR="00437C6B" w:rsidRDefault="00437C6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decimal"/>
      <w:pStyle w:val="1"/>
      <w:lvlText w:val="%1"/>
      <w:lvlJc w:val="left"/>
      <w:pPr>
        <w:tabs>
          <w:tab w:val="num" w:pos="0"/>
        </w:tabs>
        <w:ind w:left="0" w:hanging="1300"/>
      </w:pPr>
    </w:lvl>
    <w:lvl w:ilvl="1">
      <w:start w:val="1"/>
      <w:numFmt w:val="decimal"/>
      <w:pStyle w:val="2"/>
      <w:lvlText w:val="%1.%2"/>
      <w:lvlJc w:val="left"/>
      <w:pPr>
        <w:tabs>
          <w:tab w:val="num" w:pos="1480"/>
        </w:tabs>
        <w:ind w:left="1480" w:hanging="1300"/>
      </w:pPr>
    </w:lvl>
    <w:lvl w:ilvl="2">
      <w:start w:val="1"/>
      <w:numFmt w:val="decimal"/>
      <w:pStyle w:val="3"/>
      <w:lvlText w:val="%1.%2.%3"/>
      <w:lvlJc w:val="left"/>
      <w:pPr>
        <w:tabs>
          <w:tab w:val="num" w:pos="0"/>
        </w:tabs>
        <w:ind w:left="0" w:hanging="1300"/>
      </w:pPr>
      <w:rPr>
        <w:rFonts w:cs="Times New Roman" w:hint="default"/>
        <w:b/>
        <w:bCs w:val="0"/>
        <w:i w:val="0"/>
        <w:iCs w:val="0"/>
        <w:caps w:val="0"/>
        <w:smallCaps w:val="0"/>
        <w:strike w:val="0"/>
        <w:dstrike w:val="0"/>
        <w:vanish w:val="0"/>
        <w:color w:val="000000"/>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lvlText w:val="%1.%2.%3.%4"/>
      <w:lvlJc w:val="left"/>
      <w:pPr>
        <w:tabs>
          <w:tab w:val="num" w:pos="500"/>
        </w:tabs>
        <w:ind w:left="0" w:hanging="1300"/>
      </w:pPr>
      <w:rPr>
        <w:rFonts w:hint="default"/>
      </w:rPr>
    </w:lvl>
    <w:lvl w:ilvl="4">
      <w:start w:val="1"/>
      <w:numFmt w:val="decimal"/>
      <w:pStyle w:val="5"/>
      <w:lvlText w:val="%1.%2.%3.%4.%5"/>
      <w:lvlJc w:val="left"/>
      <w:pPr>
        <w:tabs>
          <w:tab w:val="num" w:pos="860"/>
        </w:tabs>
        <w:ind w:left="0" w:hanging="1300"/>
      </w:pPr>
      <w:rPr>
        <w:rFonts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pStyle w:val="Heading10"/>
      <w:lvlText w:val="%1"/>
      <w:lvlJc w:val="left"/>
      <w:pPr>
        <w:tabs>
          <w:tab w:val="num" w:pos="0"/>
        </w:tabs>
        <w:ind w:left="0" w:hanging="1300"/>
      </w:pPr>
    </w:lvl>
    <w:lvl w:ilvl="1">
      <w:start w:val="1"/>
      <w:numFmt w:val="decimal"/>
      <w:lvlText w:val="%1.%2"/>
      <w:lvlJc w:val="left"/>
      <w:pPr>
        <w:tabs>
          <w:tab w:val="num" w:pos="1480"/>
        </w:tabs>
        <w:ind w:left="1480" w:hanging="1300"/>
      </w:pPr>
    </w:lvl>
    <w:lvl w:ilvl="2">
      <w:start w:val="1"/>
      <w:numFmt w:val="decimal"/>
      <w:lvlText w:val="%1.%2.%3"/>
      <w:lvlJc w:val="left"/>
      <w:pPr>
        <w:tabs>
          <w:tab w:val="num" w:pos="0"/>
        </w:tabs>
        <w:ind w:left="0" w:hanging="1300"/>
      </w:pPr>
      <w:rPr>
        <w:rFonts w:cs="Times New Roman" w:hint="default"/>
        <w:b/>
        <w:bCs w:val="0"/>
        <w:i w:val="0"/>
        <w:iCs w:val="0"/>
        <w:caps w:val="0"/>
        <w:smallCaps w:val="0"/>
        <w:strike w:val="0"/>
        <w:dstrike w:val="0"/>
        <w:vanish w:val="0"/>
        <w:color w:val="000000"/>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500"/>
        </w:tabs>
        <w:ind w:left="0" w:hanging="1300"/>
      </w:pPr>
      <w:rPr>
        <w:rFonts w:hint="default"/>
      </w:rPr>
    </w:lvl>
    <w:lvl w:ilvl="4">
      <w:start w:val="1"/>
      <w:numFmt w:val="decimal"/>
      <w:lvlText w:val="%1.%2.%3.%4.%5"/>
      <w:lvlJc w:val="left"/>
      <w:pPr>
        <w:tabs>
          <w:tab w:val="num" w:pos="860"/>
        </w:tabs>
        <w:ind w:left="0" w:hanging="1300"/>
      </w:pPr>
      <w:rPr>
        <w:rFonts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3"/>
    <w:multiLevelType w:val="multilevel"/>
    <w:tmpl w:val="00000003"/>
    <w:name w:val="WW8Num3"/>
    <w:lvl w:ilvl="0">
      <w:start w:val="1"/>
      <w:numFmt w:val="decimal"/>
      <w:lvlText w:val="%1"/>
      <w:lvlJc w:val="left"/>
      <w:pPr>
        <w:tabs>
          <w:tab w:val="num" w:pos="0"/>
        </w:tabs>
        <w:ind w:left="0" w:hanging="1300"/>
      </w:pPr>
      <w:rPr>
        <w:rFonts w:hint="default"/>
      </w:rPr>
    </w:lvl>
    <w:lvl w:ilvl="1">
      <w:start w:val="1"/>
      <w:numFmt w:val="decimal"/>
      <w:lvlText w:val="%1.%2"/>
      <w:lvlJc w:val="left"/>
      <w:pPr>
        <w:tabs>
          <w:tab w:val="num" w:pos="1480"/>
        </w:tabs>
        <w:ind w:left="1480" w:hanging="1300"/>
      </w:pPr>
      <w:rPr>
        <w:rFonts w:cs="Times New Roman" w:hint="default"/>
        <w:b/>
        <w:bCs w:val="0"/>
        <w:i w:val="0"/>
        <w:iCs w:val="0"/>
        <w:caps w:val="0"/>
        <w:smallCaps w:val="0"/>
        <w:strike w:val="0"/>
        <w:dstrike w:val="0"/>
        <w:vanish w:val="0"/>
        <w:color w:val="000000"/>
        <w:spacing w:val="0"/>
        <w:kern w:val="0"/>
        <w:position w:val="0"/>
        <w:sz w:val="28"/>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hanging="1300"/>
      </w:pPr>
      <w:rPr>
        <w:rFonts w:cs="Times New Roman" w:hint="default"/>
        <w:b/>
        <w:bCs w:val="0"/>
        <w:i w:val="0"/>
        <w:iCs w:val="0"/>
        <w:caps w:val="0"/>
        <w:smallCaps w:val="0"/>
        <w:strike w:val="0"/>
        <w:dstrike w:val="0"/>
        <w:vanish w:val="0"/>
        <w:color w:val="000000"/>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500"/>
        </w:tabs>
        <w:ind w:left="0" w:hanging="1300"/>
      </w:pPr>
      <w:rPr>
        <w:rFonts w:hint="default"/>
      </w:rPr>
    </w:lvl>
    <w:lvl w:ilvl="4">
      <w:start w:val="1"/>
      <w:numFmt w:val="decimal"/>
      <w:lvlText w:val="%1.%2.%3.%4.%5"/>
      <w:lvlJc w:val="left"/>
      <w:pPr>
        <w:tabs>
          <w:tab w:val="num" w:pos="860"/>
        </w:tabs>
        <w:ind w:left="0" w:hanging="1300"/>
      </w:pPr>
      <w:rPr>
        <w:rFonts w:hint="default"/>
      </w:rPr>
    </w:lvl>
    <w:lvl w:ilvl="5">
      <w:start w:val="1"/>
      <w:numFmt w:val="none"/>
      <w:suff w:val="nothing"/>
      <w:lvlText w:val=""/>
      <w:lvlJc w:val="left"/>
      <w:pPr>
        <w:tabs>
          <w:tab w:val="num" w:pos="0"/>
        </w:tabs>
        <w:ind w:left="1436" w:hanging="936"/>
      </w:pPr>
      <w:rPr>
        <w:rFonts w:hint="default"/>
      </w:rPr>
    </w:lvl>
    <w:lvl w:ilvl="6">
      <w:start w:val="1"/>
      <w:numFmt w:val="decimal"/>
      <w:lvlText w:val="%3.%4.%5.%7."/>
      <w:lvlJc w:val="left"/>
      <w:pPr>
        <w:tabs>
          <w:tab w:val="num" w:pos="1940"/>
        </w:tabs>
        <w:ind w:left="1940" w:hanging="1080"/>
      </w:pPr>
      <w:rPr>
        <w:rFonts w:hint="default"/>
      </w:rPr>
    </w:lvl>
    <w:lvl w:ilvl="7">
      <w:start w:val="1"/>
      <w:numFmt w:val="decimal"/>
      <w:lvlText w:val="%3.%4.%5.%7.%8."/>
      <w:lvlJc w:val="left"/>
      <w:pPr>
        <w:tabs>
          <w:tab w:val="num" w:pos="2444"/>
        </w:tabs>
        <w:ind w:left="2444" w:hanging="1224"/>
      </w:pPr>
      <w:rPr>
        <w:rFonts w:hint="default"/>
      </w:rPr>
    </w:lvl>
    <w:lvl w:ilvl="8">
      <w:start w:val="1"/>
      <w:numFmt w:val="decimal"/>
      <w:lvlText w:val="%3.%4.%5.%7.%8.%9."/>
      <w:lvlJc w:val="left"/>
      <w:pPr>
        <w:tabs>
          <w:tab w:val="num" w:pos="3020"/>
        </w:tabs>
        <w:ind w:left="3020" w:hanging="1440"/>
      </w:pPr>
      <w:rPr>
        <w:rFonts w:hint="default"/>
      </w:rPr>
    </w:lvl>
  </w:abstractNum>
  <w:abstractNum w:abstractNumId="3" w15:restartNumberingAfterBreak="0">
    <w:nsid w:val="00000004"/>
    <w:multiLevelType w:val="multilevel"/>
    <w:tmpl w:val="00000004"/>
    <w:name w:val="WW8Num4"/>
    <w:lvl w:ilvl="0">
      <w:numFmt w:val="bullet"/>
      <w:pStyle w:val="1-"/>
      <w:lvlText w:val=""/>
      <w:lvlJc w:val="left"/>
      <w:pPr>
        <w:tabs>
          <w:tab w:val="num" w:pos="0"/>
        </w:tabs>
        <w:ind w:left="360" w:hanging="360"/>
      </w:pPr>
      <w:rPr>
        <w:rFonts w:ascii="Symbol" w:hAnsi="Symbol" w:cs="Symbol"/>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 w15:restartNumberingAfterBreak="0">
    <w:nsid w:val="00000005"/>
    <w:multiLevelType w:val="singleLevel"/>
    <w:tmpl w:val="00000005"/>
    <w:name w:val="WW8Num5"/>
    <w:lvl w:ilvl="0">
      <w:start w:val="1"/>
      <w:numFmt w:val="bullet"/>
      <w:pStyle w:val="StepSubBullet"/>
      <w:lvlText w:val=""/>
      <w:lvlJc w:val="left"/>
      <w:pPr>
        <w:tabs>
          <w:tab w:val="num" w:pos="907"/>
        </w:tabs>
        <w:ind w:left="907" w:hanging="360"/>
      </w:pPr>
      <w:rPr>
        <w:rFonts w:ascii="Symbol" w:hAnsi="Symbol" w:cs="Symbol" w:hint="default"/>
      </w:rPr>
    </w:lvl>
  </w:abstractNum>
  <w:abstractNum w:abstractNumId="5" w15:restartNumberingAfterBreak="0">
    <w:nsid w:val="00000006"/>
    <w:multiLevelType w:val="singleLevel"/>
    <w:tmpl w:val="00000006"/>
    <w:name w:val="WW8Num6"/>
    <w:lvl w:ilvl="0">
      <w:start w:val="1"/>
      <w:numFmt w:val="bullet"/>
      <w:pStyle w:val="CellBodyBulletSub"/>
      <w:lvlText w:val=""/>
      <w:lvlJc w:val="left"/>
      <w:pPr>
        <w:tabs>
          <w:tab w:val="num" w:pos="936"/>
        </w:tabs>
        <w:ind w:left="0" w:firstLine="216"/>
      </w:pPr>
      <w:rPr>
        <w:rFonts w:ascii="Symbol" w:hAnsi="Symbol" w:cs="Symbol" w:hint="default"/>
      </w:rPr>
    </w:lvl>
  </w:abstractNum>
  <w:abstractNum w:abstractNumId="6" w15:restartNumberingAfterBreak="0">
    <w:nsid w:val="00000007"/>
    <w:multiLevelType w:val="multilevel"/>
    <w:tmpl w:val="00000007"/>
    <w:name w:val="WW8Num7"/>
    <w:lvl w:ilvl="0">
      <w:start w:val="1"/>
      <w:numFmt w:val="none"/>
      <w:pStyle w:val="NoteTable"/>
      <w:suff w:val="nothing"/>
      <w:lvlText w:val="NOTE:"/>
      <w:lvlJc w:val="left"/>
      <w:pPr>
        <w:tabs>
          <w:tab w:val="num" w:pos="0"/>
        </w:tabs>
        <w:ind w:left="360" w:hanging="360"/>
      </w:pPr>
      <w:rPr>
        <w:rFonts w:ascii="Verdana" w:hAnsi="Verdana" w:cs="Verdana" w:hint="default"/>
        <w:b/>
        <w:i w:val="0"/>
        <w:caps/>
        <w:sz w:val="16"/>
      </w:rPr>
    </w:lvl>
    <w:lvl w:ilvl="1">
      <w:start w:val="1"/>
      <w:numFmt w:val="decimal"/>
      <w:lvlText w:val="%2."/>
      <w:lvlJc w:val="left"/>
      <w:pPr>
        <w:tabs>
          <w:tab w:val="num" w:pos="792"/>
        </w:tabs>
        <w:ind w:left="792" w:hanging="432"/>
      </w:pPr>
      <w:rPr>
        <w:rFonts w:ascii="Helvetica" w:hAnsi="Helvetica" w:cs="Helvetica" w:hint="default"/>
        <w:sz w:val="16"/>
      </w:rPr>
    </w:lvl>
    <w:lvl w:ilvl="2">
      <w:start w:val="1"/>
      <w:numFmt w:val="decimal"/>
      <w:lvlText w:val=".%2.%3."/>
      <w:lvlJc w:val="left"/>
      <w:pPr>
        <w:tabs>
          <w:tab w:val="num" w:pos="1224"/>
        </w:tabs>
        <w:ind w:left="1224" w:hanging="504"/>
      </w:pPr>
      <w:rPr>
        <w:rFonts w:hint="default"/>
      </w:rPr>
    </w:lvl>
    <w:lvl w:ilvl="3">
      <w:start w:val="1"/>
      <w:numFmt w:val="decimal"/>
      <w:lvlText w:val=".%2.%3.%4."/>
      <w:lvlJc w:val="left"/>
      <w:pPr>
        <w:tabs>
          <w:tab w:val="num" w:pos="1728"/>
        </w:tabs>
        <w:ind w:left="1728" w:hanging="648"/>
      </w:pPr>
      <w:rPr>
        <w:rFonts w:hint="default"/>
      </w:rPr>
    </w:lvl>
    <w:lvl w:ilvl="4">
      <w:start w:val="1"/>
      <w:numFmt w:val="decimal"/>
      <w:lvlText w:val=".%2.%3.%4.%5."/>
      <w:lvlJc w:val="left"/>
      <w:pPr>
        <w:tabs>
          <w:tab w:val="num" w:pos="2232"/>
        </w:tabs>
        <w:ind w:left="2232" w:hanging="792"/>
      </w:pPr>
      <w:rPr>
        <w:rFonts w:hint="default"/>
      </w:rPr>
    </w:lvl>
    <w:lvl w:ilvl="5">
      <w:start w:val="1"/>
      <w:numFmt w:val="decimal"/>
      <w:lvlText w:val=".%2.%3.%4.%5.%6."/>
      <w:lvlJc w:val="left"/>
      <w:pPr>
        <w:tabs>
          <w:tab w:val="num" w:pos="2736"/>
        </w:tabs>
        <w:ind w:left="2736" w:hanging="936"/>
      </w:pPr>
      <w:rPr>
        <w:rFonts w:hint="default"/>
      </w:rPr>
    </w:lvl>
    <w:lvl w:ilvl="6">
      <w:start w:val="1"/>
      <w:numFmt w:val="decimal"/>
      <w:lvlText w:val=".%2.%3.%4.%5.%6.%7."/>
      <w:lvlJc w:val="left"/>
      <w:pPr>
        <w:tabs>
          <w:tab w:val="num" w:pos="3240"/>
        </w:tabs>
        <w:ind w:left="3240" w:hanging="1080"/>
      </w:pPr>
      <w:rPr>
        <w:rFonts w:hint="default"/>
      </w:rPr>
    </w:lvl>
    <w:lvl w:ilvl="7">
      <w:start w:val="1"/>
      <w:numFmt w:val="decimal"/>
      <w:lvlText w:val=".%2.%3.%4.%5.%6.%7.%8."/>
      <w:lvlJc w:val="left"/>
      <w:pPr>
        <w:tabs>
          <w:tab w:val="num" w:pos="3744"/>
        </w:tabs>
        <w:ind w:left="3744" w:hanging="1224"/>
      </w:pPr>
      <w:rPr>
        <w:rFonts w:hint="default"/>
      </w:rPr>
    </w:lvl>
    <w:lvl w:ilvl="8">
      <w:start w:val="1"/>
      <w:numFmt w:val="decimal"/>
      <w:lvlText w:val=".%2.%3.%4.%5.%6.%7.%8.%9."/>
      <w:lvlJc w:val="left"/>
      <w:pPr>
        <w:tabs>
          <w:tab w:val="num" w:pos="4320"/>
        </w:tabs>
        <w:ind w:left="4320" w:hanging="1440"/>
      </w:pPr>
      <w:rPr>
        <w:rFonts w:hint="default"/>
      </w:rPr>
    </w:lvl>
  </w:abstractNum>
  <w:abstractNum w:abstractNumId="7" w15:restartNumberingAfterBreak="0">
    <w:nsid w:val="00000008"/>
    <w:multiLevelType w:val="singleLevel"/>
    <w:tmpl w:val="00000008"/>
    <w:name w:val="WW8Num8"/>
    <w:lvl w:ilvl="0">
      <w:start w:val="1"/>
      <w:numFmt w:val="decimal"/>
      <w:pStyle w:val="StepNumList"/>
      <w:lvlText w:val="%1."/>
      <w:lvlJc w:val="left"/>
      <w:pPr>
        <w:tabs>
          <w:tab w:val="num" w:pos="720"/>
        </w:tabs>
        <w:ind w:left="720" w:hanging="360"/>
      </w:pPr>
    </w:lvl>
  </w:abstractNum>
  <w:abstractNum w:abstractNumId="8" w15:restartNumberingAfterBreak="0">
    <w:nsid w:val="00000009"/>
    <w:multiLevelType w:val="multilevel"/>
    <w:tmpl w:val="00000009"/>
    <w:name w:val="WW8Num9"/>
    <w:lvl w:ilvl="0">
      <w:start w:val="1"/>
      <w:numFmt w:val="none"/>
      <w:pStyle w:val="Note"/>
      <w:suff w:val="nothing"/>
      <w:lvlText w:val="Note:"/>
      <w:lvlJc w:val="left"/>
      <w:pPr>
        <w:tabs>
          <w:tab w:val="num" w:pos="0"/>
        </w:tabs>
        <w:ind w:left="360" w:hanging="360"/>
      </w:pPr>
      <w:rPr>
        <w:b/>
        <w:i/>
        <w:color w:val="000000"/>
        <w:sz w:val="18"/>
        <w:szCs w:val="18"/>
        <w:lang w:val="x-none" w:bidi="x-none"/>
      </w:rPr>
    </w:lvl>
    <w:lvl w:ilvl="1">
      <w:start w:val="1"/>
      <w:numFmt w:val="decimal"/>
      <w:lvlText w:val="Section .%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9" w15:restartNumberingAfterBreak="0">
    <w:nsid w:val="0000000A"/>
    <w:multiLevelType w:val="singleLevel"/>
    <w:tmpl w:val="0000000A"/>
    <w:name w:val="WW8Num10"/>
    <w:lvl w:ilvl="0">
      <w:start w:val="1"/>
      <w:numFmt w:val="bullet"/>
      <w:pStyle w:val="CellBodyBullet"/>
      <w:lvlText w:val=""/>
      <w:lvlJc w:val="left"/>
      <w:pPr>
        <w:tabs>
          <w:tab w:val="num" w:pos="360"/>
        </w:tabs>
        <w:ind w:left="120" w:hanging="120"/>
      </w:pPr>
      <w:rPr>
        <w:rFonts w:ascii="Symbol" w:hAnsi="Symbol" w:cs="Symbol" w:hint="default"/>
      </w:rPr>
    </w:lvl>
  </w:abstractNum>
  <w:abstractNum w:abstractNumId="10" w15:restartNumberingAfterBreak="0">
    <w:nsid w:val="0000000B"/>
    <w:multiLevelType w:val="singleLevel"/>
    <w:tmpl w:val="0000000B"/>
    <w:name w:val="WW8Num11"/>
    <w:lvl w:ilvl="0">
      <w:start w:val="1"/>
      <w:numFmt w:val="bullet"/>
      <w:pStyle w:val="Bullet"/>
      <w:lvlText w:val=""/>
      <w:lvlJc w:val="left"/>
      <w:pPr>
        <w:tabs>
          <w:tab w:val="num" w:pos="360"/>
        </w:tabs>
        <w:ind w:left="216" w:hanging="216"/>
      </w:pPr>
      <w:rPr>
        <w:rFonts w:ascii="Symbol" w:hAnsi="Symbol" w:cs="Symbol" w:hint="default"/>
      </w:rPr>
    </w:lvl>
  </w:abstractNum>
  <w:abstractNum w:abstractNumId="11" w15:restartNumberingAfterBreak="0">
    <w:nsid w:val="0000000C"/>
    <w:multiLevelType w:val="singleLevel"/>
    <w:tmpl w:val="0000000C"/>
    <w:name w:val="WW8Num12"/>
    <w:lvl w:ilvl="0">
      <w:start w:val="1"/>
      <w:numFmt w:val="none"/>
      <w:pStyle w:val="Caution"/>
      <w:suff w:val="nothing"/>
      <w:lvlText w:val="Caution:"/>
      <w:lvlJc w:val="left"/>
      <w:pPr>
        <w:tabs>
          <w:tab w:val="num" w:pos="0"/>
        </w:tabs>
        <w:ind w:left="480" w:hanging="360"/>
      </w:pPr>
      <w:rPr>
        <w:rFonts w:ascii="Verdana" w:hAnsi="Verdana" w:cs="Verdana" w:hint="default"/>
        <w:b/>
        <w:i/>
        <w:caps w:val="0"/>
        <w:smallCaps w:val="0"/>
        <w:strike w:val="0"/>
        <w:dstrike w:val="0"/>
        <w:vanish w:val="0"/>
        <w:position w:val="0"/>
        <w:sz w:val="18"/>
        <w:vertAlign w:val="baseline"/>
      </w:rPr>
    </w:lvl>
  </w:abstractNum>
  <w:abstractNum w:abstractNumId="12" w15:restartNumberingAfterBreak="0">
    <w:nsid w:val="0000000D"/>
    <w:multiLevelType w:val="singleLevel"/>
    <w:tmpl w:val="0000000D"/>
    <w:name w:val="WW8Num13"/>
    <w:lvl w:ilvl="0">
      <w:start w:val="1"/>
      <w:numFmt w:val="bullet"/>
      <w:pStyle w:val="BulletSub"/>
      <w:lvlText w:val=""/>
      <w:lvlJc w:val="left"/>
      <w:pPr>
        <w:tabs>
          <w:tab w:val="num" w:pos="720"/>
        </w:tabs>
        <w:ind w:left="360" w:hanging="360"/>
      </w:pPr>
      <w:rPr>
        <w:rFonts w:ascii="Symbol" w:hAnsi="Symbol" w:cs="Symbol" w:hint="default"/>
      </w:rPr>
    </w:lvl>
  </w:abstractNum>
  <w:abstractNum w:abstractNumId="13" w15:restartNumberingAfterBreak="0">
    <w:nsid w:val="0000000E"/>
    <w:multiLevelType w:val="multilevel"/>
    <w:tmpl w:val="0000000E"/>
    <w:name w:val="WW8Num14"/>
    <w:lvl w:ilvl="0">
      <w:start w:val="1"/>
      <w:numFmt w:val="none"/>
      <w:pStyle w:val="NotesTableNumberedList"/>
      <w:suff w:val="nothing"/>
      <w:lvlText w:val="NOTES:"/>
      <w:lvlJc w:val="left"/>
      <w:pPr>
        <w:tabs>
          <w:tab w:val="num" w:pos="0"/>
        </w:tabs>
        <w:ind w:left="360" w:hanging="360"/>
      </w:pPr>
      <w:rPr>
        <w:rFonts w:ascii="Verdana" w:hAnsi="Verdana" w:cs="Verdana" w:hint="default"/>
        <w:b/>
        <w:i w:val="0"/>
        <w:caps/>
        <w:sz w:val="16"/>
      </w:rPr>
    </w:lvl>
    <w:lvl w:ilvl="1">
      <w:start w:val="1"/>
      <w:numFmt w:val="decimal"/>
      <w:lvlText w:val="%2."/>
      <w:lvlJc w:val="left"/>
      <w:pPr>
        <w:tabs>
          <w:tab w:val="num" w:pos="792"/>
        </w:tabs>
        <w:ind w:left="792" w:hanging="432"/>
      </w:pPr>
      <w:rPr>
        <w:rFonts w:ascii="Verdana" w:hAnsi="Verdana" w:cs="Verdana" w:hint="default"/>
        <w:sz w:val="16"/>
      </w:rPr>
    </w:lvl>
    <w:lvl w:ilvl="2">
      <w:start w:val="1"/>
      <w:numFmt w:val="decimal"/>
      <w:lvlText w:val=".%2.%3."/>
      <w:lvlJc w:val="left"/>
      <w:pPr>
        <w:tabs>
          <w:tab w:val="num" w:pos="1224"/>
        </w:tabs>
        <w:ind w:left="1224" w:hanging="504"/>
      </w:pPr>
      <w:rPr>
        <w:rFonts w:hint="default"/>
      </w:rPr>
    </w:lvl>
    <w:lvl w:ilvl="3">
      <w:start w:val="1"/>
      <w:numFmt w:val="decimal"/>
      <w:lvlText w:val=".%2.%3.%4."/>
      <w:lvlJc w:val="left"/>
      <w:pPr>
        <w:tabs>
          <w:tab w:val="num" w:pos="1728"/>
        </w:tabs>
        <w:ind w:left="1728" w:hanging="648"/>
      </w:pPr>
      <w:rPr>
        <w:rFonts w:hint="default"/>
      </w:rPr>
    </w:lvl>
    <w:lvl w:ilvl="4">
      <w:start w:val="1"/>
      <w:numFmt w:val="decimal"/>
      <w:lvlText w:val=".%2.%3.%4.%5."/>
      <w:lvlJc w:val="left"/>
      <w:pPr>
        <w:tabs>
          <w:tab w:val="num" w:pos="2232"/>
        </w:tabs>
        <w:ind w:left="2232" w:hanging="792"/>
      </w:pPr>
      <w:rPr>
        <w:rFonts w:hint="default"/>
      </w:rPr>
    </w:lvl>
    <w:lvl w:ilvl="5">
      <w:start w:val="1"/>
      <w:numFmt w:val="decimal"/>
      <w:lvlText w:val=".%2.%3.%4.%5.%6."/>
      <w:lvlJc w:val="left"/>
      <w:pPr>
        <w:tabs>
          <w:tab w:val="num" w:pos="2736"/>
        </w:tabs>
        <w:ind w:left="2736" w:hanging="936"/>
      </w:pPr>
      <w:rPr>
        <w:rFonts w:hint="default"/>
      </w:rPr>
    </w:lvl>
    <w:lvl w:ilvl="6">
      <w:start w:val="1"/>
      <w:numFmt w:val="decimal"/>
      <w:lvlText w:val=".%2.%3.%4.%5.%6.%7."/>
      <w:lvlJc w:val="left"/>
      <w:pPr>
        <w:tabs>
          <w:tab w:val="num" w:pos="3240"/>
        </w:tabs>
        <w:ind w:left="3240" w:hanging="1080"/>
      </w:pPr>
      <w:rPr>
        <w:rFonts w:hint="default"/>
      </w:rPr>
    </w:lvl>
    <w:lvl w:ilvl="7">
      <w:start w:val="1"/>
      <w:numFmt w:val="decimal"/>
      <w:lvlText w:val=".%2.%3.%4.%5.%6.%7.%8."/>
      <w:lvlJc w:val="left"/>
      <w:pPr>
        <w:tabs>
          <w:tab w:val="num" w:pos="3744"/>
        </w:tabs>
        <w:ind w:left="3744" w:hanging="1224"/>
      </w:pPr>
      <w:rPr>
        <w:rFonts w:hint="default"/>
      </w:rPr>
    </w:lvl>
    <w:lvl w:ilvl="8">
      <w:start w:val="1"/>
      <w:numFmt w:val="decimal"/>
      <w:lvlText w:val=".%2.%3.%4.%5.%6.%7.%8.%9."/>
      <w:lvlJc w:val="left"/>
      <w:pPr>
        <w:tabs>
          <w:tab w:val="num" w:pos="4320"/>
        </w:tabs>
        <w:ind w:left="4320" w:hanging="1440"/>
      </w:pPr>
      <w:rPr>
        <w:rFonts w:hint="default"/>
      </w:rPr>
    </w:lvl>
  </w:abstractNum>
  <w:abstractNum w:abstractNumId="14" w15:restartNumberingAfterBreak="0">
    <w:nsid w:val="0000000F"/>
    <w:multiLevelType w:val="multilevel"/>
    <w:tmpl w:val="0000000F"/>
    <w:name w:val="WW8Num15"/>
    <w:lvl w:ilvl="0">
      <w:start w:val="1"/>
      <w:numFmt w:val="upperLetter"/>
      <w:pStyle w:val="zHeading1Appendix"/>
      <w:lvlText w:val="Appendix %1"/>
      <w:lvlJc w:val="left"/>
      <w:pPr>
        <w:tabs>
          <w:tab w:val="num" w:pos="1580"/>
        </w:tabs>
        <w:ind w:left="940" w:hanging="360"/>
      </w:pPr>
      <w:rPr>
        <w:b/>
        <w:i/>
        <w:color w:val="006A4B"/>
        <w:sz w:val="44"/>
        <w:lang w:val="x-none" w:bidi="x-none"/>
      </w:rPr>
    </w:lvl>
    <w:lvl w:ilvl="1">
      <w:start w:val="1"/>
      <w:numFmt w:val="decimal"/>
      <w:lvlText w:val="%1.%2"/>
      <w:lvlJc w:val="left"/>
      <w:pPr>
        <w:tabs>
          <w:tab w:val="num" w:pos="0"/>
        </w:tabs>
        <w:ind w:left="0" w:hanging="1300"/>
      </w:pPr>
      <w:rPr>
        <w:rFonts w:hint="default"/>
      </w:rPr>
    </w:lvl>
    <w:lvl w:ilvl="2">
      <w:start w:val="1"/>
      <w:numFmt w:val="decimal"/>
      <w:lvlText w:val="%1.%2.%3"/>
      <w:lvlJc w:val="left"/>
      <w:pPr>
        <w:tabs>
          <w:tab w:val="num" w:pos="0"/>
        </w:tabs>
        <w:ind w:left="0" w:hanging="1300"/>
      </w:pPr>
      <w:rPr>
        <w:rFonts w:hint="default"/>
      </w:rPr>
    </w:lvl>
    <w:lvl w:ilvl="3">
      <w:start w:val="1"/>
      <w:numFmt w:val="decimal"/>
      <w:lvlText w:val="%1.%2.%3.%4"/>
      <w:lvlJc w:val="left"/>
      <w:pPr>
        <w:tabs>
          <w:tab w:val="num" w:pos="500"/>
        </w:tabs>
        <w:ind w:left="0" w:hanging="1300"/>
      </w:pPr>
      <w:rPr>
        <w:rFonts w:hint="default"/>
      </w:rPr>
    </w:lvl>
    <w:lvl w:ilvl="4">
      <w:start w:val="1"/>
      <w:numFmt w:val="decimal"/>
      <w:lvlText w:val="%1.%2.%3.%4.%5"/>
      <w:lvlJc w:val="left"/>
      <w:pPr>
        <w:tabs>
          <w:tab w:val="num" w:pos="860"/>
        </w:tabs>
        <w:ind w:left="0" w:hanging="1300"/>
      </w:pPr>
      <w:rPr>
        <w:rFonts w:hint="default"/>
      </w:rPr>
    </w:lvl>
    <w:lvl w:ilvl="5">
      <w:start w:val="1"/>
      <w:numFmt w:val="none"/>
      <w:suff w:val="nothing"/>
      <w:lvlText w:val=""/>
      <w:lvlJc w:val="left"/>
      <w:pPr>
        <w:tabs>
          <w:tab w:val="num" w:pos="0"/>
        </w:tabs>
        <w:ind w:left="1436" w:hanging="936"/>
      </w:pPr>
      <w:rPr>
        <w:rFonts w:hint="default"/>
      </w:rPr>
    </w:lvl>
    <w:lvl w:ilvl="6">
      <w:start w:val="1"/>
      <w:numFmt w:val="decimal"/>
      <w:lvlText w:val="%3.%4.%5.%7."/>
      <w:lvlJc w:val="left"/>
      <w:pPr>
        <w:tabs>
          <w:tab w:val="num" w:pos="1940"/>
        </w:tabs>
        <w:ind w:left="1940" w:hanging="1080"/>
      </w:pPr>
      <w:rPr>
        <w:rFonts w:hint="default"/>
      </w:rPr>
    </w:lvl>
    <w:lvl w:ilvl="7">
      <w:start w:val="1"/>
      <w:numFmt w:val="decimal"/>
      <w:lvlText w:val="%3.%4.%5.%7.%8."/>
      <w:lvlJc w:val="left"/>
      <w:pPr>
        <w:tabs>
          <w:tab w:val="num" w:pos="2444"/>
        </w:tabs>
        <w:ind w:left="2444" w:hanging="1224"/>
      </w:pPr>
      <w:rPr>
        <w:rFonts w:hint="default"/>
      </w:rPr>
    </w:lvl>
    <w:lvl w:ilvl="8">
      <w:start w:val="1"/>
      <w:numFmt w:val="decimal"/>
      <w:lvlText w:val="%3.%4.%5.%7.%8.%9."/>
      <w:lvlJc w:val="left"/>
      <w:pPr>
        <w:tabs>
          <w:tab w:val="num" w:pos="3020"/>
        </w:tabs>
        <w:ind w:left="3020" w:hanging="1440"/>
      </w:pPr>
      <w:rPr>
        <w:rFonts w:hint="default"/>
      </w:rPr>
    </w:lvl>
  </w:abstractNum>
  <w:abstractNum w:abstractNumId="15" w15:restartNumberingAfterBreak="0">
    <w:nsid w:val="00000010"/>
    <w:multiLevelType w:val="multilevel"/>
    <w:tmpl w:val="00000010"/>
    <w:name w:val="WW8Num16"/>
    <w:lvl w:ilvl="0">
      <w:start w:val="1"/>
      <w:numFmt w:val="none"/>
      <w:pStyle w:val="Spacer"/>
      <w:suff w:val="nothing"/>
      <w:lvlText w:val=""/>
      <w:lvlJc w:val="left"/>
      <w:pPr>
        <w:tabs>
          <w:tab w:val="num" w:pos="0"/>
        </w:tabs>
        <w:ind w:left="360" w:hanging="360"/>
      </w:pPr>
    </w:lvl>
    <w:lvl w:ilvl="1">
      <w:start w:val="1"/>
      <w:numFmt w:val="decimal"/>
      <w:lvlText w:val=".%2."/>
      <w:lvlJc w:val="left"/>
      <w:pPr>
        <w:tabs>
          <w:tab w:val="num" w:pos="1080"/>
        </w:tabs>
        <w:ind w:left="792" w:hanging="432"/>
      </w:pPr>
    </w:lvl>
    <w:lvl w:ilvl="2">
      <w:start w:val="1"/>
      <w:numFmt w:val="decimal"/>
      <w:lvlText w:val=".%2.%3."/>
      <w:lvlJc w:val="left"/>
      <w:pPr>
        <w:tabs>
          <w:tab w:val="num" w:pos="1224"/>
        </w:tabs>
        <w:ind w:left="1224" w:hanging="504"/>
      </w:pPr>
    </w:lvl>
    <w:lvl w:ilvl="3">
      <w:start w:val="1"/>
      <w:numFmt w:val="decimal"/>
      <w:lvlText w:val=".%2.%3.%4."/>
      <w:lvlJc w:val="left"/>
      <w:pPr>
        <w:tabs>
          <w:tab w:val="num" w:pos="1728"/>
        </w:tabs>
        <w:ind w:left="1728" w:hanging="648"/>
      </w:pPr>
    </w:lvl>
    <w:lvl w:ilvl="4">
      <w:start w:val="1"/>
      <w:numFmt w:val="decimal"/>
      <w:lvlText w:val=".%2.%3.%4.%5."/>
      <w:lvlJc w:val="left"/>
      <w:pPr>
        <w:tabs>
          <w:tab w:val="num" w:pos="2232"/>
        </w:tabs>
        <w:ind w:left="2232" w:hanging="792"/>
      </w:pPr>
    </w:lvl>
    <w:lvl w:ilvl="5">
      <w:start w:val="1"/>
      <w:numFmt w:val="none"/>
      <w:suff w:val="nothing"/>
      <w:lvlText w:val=""/>
      <w:lvlJc w:val="left"/>
      <w:pPr>
        <w:tabs>
          <w:tab w:val="num" w:pos="0"/>
        </w:tabs>
        <w:ind w:left="2736" w:hanging="936"/>
      </w:pPr>
    </w:lvl>
    <w:lvl w:ilvl="6">
      <w:start w:val="1"/>
      <w:numFmt w:val="decimal"/>
      <w:lvlText w:val=".%5.%7."/>
      <w:lvlJc w:val="left"/>
      <w:pPr>
        <w:tabs>
          <w:tab w:val="num" w:pos="3240"/>
        </w:tabs>
        <w:ind w:left="3240" w:hanging="1080"/>
      </w:pPr>
    </w:lvl>
    <w:lvl w:ilvl="7">
      <w:start w:val="1"/>
      <w:numFmt w:val="decimal"/>
      <w:lvlText w:val=".%4.%5.%7.%8.."/>
      <w:lvlJc w:val="left"/>
      <w:pPr>
        <w:tabs>
          <w:tab w:val="num" w:pos="3744"/>
        </w:tabs>
        <w:ind w:left="3744" w:hanging="1224"/>
      </w:pPr>
    </w:lvl>
    <w:lvl w:ilvl="8">
      <w:start w:val="1"/>
      <w:numFmt w:val="decimal"/>
      <w:lvlText w:val=".%4.%5.%7.%8.%9.."/>
      <w:lvlJc w:val="left"/>
      <w:pPr>
        <w:tabs>
          <w:tab w:val="num" w:pos="4320"/>
        </w:tabs>
        <w:ind w:left="4320" w:hanging="1440"/>
      </w:pPr>
    </w:lvl>
  </w:abstractNum>
  <w:abstractNum w:abstractNumId="16" w15:restartNumberingAfterBreak="0">
    <w:nsid w:val="00000011"/>
    <w:multiLevelType w:val="singleLevel"/>
    <w:tmpl w:val="00000011"/>
    <w:name w:val="WW8Num17"/>
    <w:lvl w:ilvl="0">
      <w:start w:val="1"/>
      <w:numFmt w:val="none"/>
      <w:pStyle w:val="Warning"/>
      <w:suff w:val="nothing"/>
      <w:lvlText w:val="Warning:"/>
      <w:lvlJc w:val="left"/>
      <w:pPr>
        <w:tabs>
          <w:tab w:val="num" w:pos="0"/>
        </w:tabs>
        <w:ind w:left="360" w:hanging="360"/>
      </w:pPr>
      <w:rPr>
        <w:rFonts w:ascii="Verdana" w:hAnsi="Verdana" w:cs="Verdana" w:hint="default"/>
        <w:b/>
        <w:i/>
        <w:caps w:val="0"/>
        <w:smallCaps w:val="0"/>
        <w:strike w:val="0"/>
        <w:dstrike w:val="0"/>
        <w:vanish w:val="0"/>
        <w:position w:val="0"/>
        <w:sz w:val="18"/>
        <w:vertAlign w:val="baseline"/>
      </w:rPr>
    </w:lvl>
  </w:abstractNum>
  <w:abstractNum w:abstractNumId="17" w15:restartNumberingAfterBreak="0">
    <w:nsid w:val="005A1E25"/>
    <w:multiLevelType w:val="hybridMultilevel"/>
    <w:tmpl w:val="557CE19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07811639"/>
    <w:multiLevelType w:val="hybridMultilevel"/>
    <w:tmpl w:val="615A141C"/>
    <w:lvl w:ilvl="0" w:tplc="F9C45DA8">
      <w:numFmt w:val="bullet"/>
      <w:lvlText w:val="•"/>
      <w:lvlJc w:val="left"/>
      <w:pPr>
        <w:ind w:left="1080" w:hanging="360"/>
      </w:pPr>
      <w:rPr>
        <w:rFonts w:ascii="Verdana" w:eastAsiaTheme="minorEastAsia" w:hAnsi="Verdana" w:cs="Verdana"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9" w15:restartNumberingAfterBreak="0">
    <w:nsid w:val="0FFD1D0C"/>
    <w:multiLevelType w:val="hybridMultilevel"/>
    <w:tmpl w:val="43E63D90"/>
    <w:lvl w:ilvl="0" w:tplc="D7EE7CB6">
      <w:start w:val="1"/>
      <w:numFmt w:val="decimal"/>
      <w:lvlText w:val="%1."/>
      <w:lvlJc w:val="left"/>
      <w:pPr>
        <w:ind w:left="900" w:hanging="360"/>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0" w15:restartNumberingAfterBreak="0">
    <w:nsid w:val="11A062CF"/>
    <w:multiLevelType w:val="hybridMultilevel"/>
    <w:tmpl w:val="CAD4A5C2"/>
    <w:lvl w:ilvl="0" w:tplc="F9C45DA8">
      <w:numFmt w:val="bullet"/>
      <w:lvlText w:val="•"/>
      <w:lvlJc w:val="left"/>
      <w:pPr>
        <w:ind w:left="720" w:hanging="480"/>
      </w:pPr>
      <w:rPr>
        <w:rFonts w:ascii="Verdana" w:eastAsiaTheme="minorEastAsia" w:hAnsi="Verdana" w:cs="Verdana"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21" w15:restartNumberingAfterBreak="0">
    <w:nsid w:val="16A03EB8"/>
    <w:multiLevelType w:val="hybridMultilevel"/>
    <w:tmpl w:val="4CC0B384"/>
    <w:lvl w:ilvl="0" w:tplc="F9C45DA8">
      <w:numFmt w:val="bullet"/>
      <w:lvlText w:val="•"/>
      <w:lvlJc w:val="left"/>
      <w:pPr>
        <w:ind w:left="360" w:hanging="360"/>
      </w:pPr>
      <w:rPr>
        <w:rFonts w:ascii="Verdana" w:eastAsiaTheme="minorEastAsia" w:hAnsi="Verdana" w:cs="Verdana"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241F601A"/>
    <w:multiLevelType w:val="hybridMultilevel"/>
    <w:tmpl w:val="1CD44344"/>
    <w:lvl w:ilvl="0" w:tplc="39FCDA66">
      <w:start w:val="1"/>
      <w:numFmt w:val="decimal"/>
      <w:lvlText w:val="%1."/>
      <w:lvlJc w:val="left"/>
      <w:pPr>
        <w:ind w:left="1620" w:hanging="360"/>
      </w:pPr>
      <w:rPr>
        <w:rFonts w:hint="default"/>
      </w:rPr>
    </w:lvl>
    <w:lvl w:ilvl="1" w:tplc="04090019" w:tentative="1">
      <w:start w:val="1"/>
      <w:numFmt w:val="ideographTraditional"/>
      <w:lvlText w:val="%2、"/>
      <w:lvlJc w:val="left"/>
      <w:pPr>
        <w:ind w:left="2220" w:hanging="480"/>
      </w:pPr>
    </w:lvl>
    <w:lvl w:ilvl="2" w:tplc="0409001B" w:tentative="1">
      <w:start w:val="1"/>
      <w:numFmt w:val="lowerRoman"/>
      <w:lvlText w:val="%3."/>
      <w:lvlJc w:val="right"/>
      <w:pPr>
        <w:ind w:left="2700" w:hanging="480"/>
      </w:pPr>
    </w:lvl>
    <w:lvl w:ilvl="3" w:tplc="0409000F" w:tentative="1">
      <w:start w:val="1"/>
      <w:numFmt w:val="decimal"/>
      <w:lvlText w:val="%4."/>
      <w:lvlJc w:val="left"/>
      <w:pPr>
        <w:ind w:left="3180" w:hanging="480"/>
      </w:pPr>
    </w:lvl>
    <w:lvl w:ilvl="4" w:tplc="04090019" w:tentative="1">
      <w:start w:val="1"/>
      <w:numFmt w:val="ideographTraditional"/>
      <w:lvlText w:val="%5、"/>
      <w:lvlJc w:val="left"/>
      <w:pPr>
        <w:ind w:left="3660" w:hanging="480"/>
      </w:pPr>
    </w:lvl>
    <w:lvl w:ilvl="5" w:tplc="0409001B" w:tentative="1">
      <w:start w:val="1"/>
      <w:numFmt w:val="lowerRoman"/>
      <w:lvlText w:val="%6."/>
      <w:lvlJc w:val="right"/>
      <w:pPr>
        <w:ind w:left="4140" w:hanging="480"/>
      </w:pPr>
    </w:lvl>
    <w:lvl w:ilvl="6" w:tplc="0409000F" w:tentative="1">
      <w:start w:val="1"/>
      <w:numFmt w:val="decimal"/>
      <w:lvlText w:val="%7."/>
      <w:lvlJc w:val="left"/>
      <w:pPr>
        <w:ind w:left="4620" w:hanging="480"/>
      </w:pPr>
    </w:lvl>
    <w:lvl w:ilvl="7" w:tplc="04090019" w:tentative="1">
      <w:start w:val="1"/>
      <w:numFmt w:val="ideographTraditional"/>
      <w:lvlText w:val="%8、"/>
      <w:lvlJc w:val="left"/>
      <w:pPr>
        <w:ind w:left="5100" w:hanging="480"/>
      </w:pPr>
    </w:lvl>
    <w:lvl w:ilvl="8" w:tplc="0409001B" w:tentative="1">
      <w:start w:val="1"/>
      <w:numFmt w:val="lowerRoman"/>
      <w:lvlText w:val="%9."/>
      <w:lvlJc w:val="right"/>
      <w:pPr>
        <w:ind w:left="5580" w:hanging="480"/>
      </w:pPr>
    </w:lvl>
  </w:abstractNum>
  <w:abstractNum w:abstractNumId="23" w15:restartNumberingAfterBreak="0">
    <w:nsid w:val="24574661"/>
    <w:multiLevelType w:val="hybridMultilevel"/>
    <w:tmpl w:val="EF2E646A"/>
    <w:lvl w:ilvl="0" w:tplc="80EECD8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87E2068"/>
    <w:multiLevelType w:val="hybridMultilevel"/>
    <w:tmpl w:val="CCAC8366"/>
    <w:lvl w:ilvl="0" w:tplc="D7EE7CB6">
      <w:start w:val="1"/>
      <w:numFmt w:val="decimal"/>
      <w:lvlText w:val="%1."/>
      <w:lvlJc w:val="left"/>
      <w:pPr>
        <w:ind w:left="1020" w:hanging="480"/>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5" w15:restartNumberingAfterBreak="0">
    <w:nsid w:val="3D065222"/>
    <w:multiLevelType w:val="hybridMultilevel"/>
    <w:tmpl w:val="6F7A14CA"/>
    <w:lvl w:ilvl="0" w:tplc="C3426080">
      <w:start w:val="1"/>
      <w:numFmt w:val="upperLetter"/>
      <w:lvlText w:val="%1."/>
      <w:lvlJc w:val="left"/>
      <w:pPr>
        <w:ind w:left="1260" w:hanging="36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26" w15:restartNumberingAfterBreak="0">
    <w:nsid w:val="4641601E"/>
    <w:multiLevelType w:val="hybridMultilevel"/>
    <w:tmpl w:val="2BD02AA8"/>
    <w:lvl w:ilvl="0" w:tplc="D7EE7CB6">
      <w:start w:val="1"/>
      <w:numFmt w:val="decimal"/>
      <w:lvlText w:val="%1."/>
      <w:lvlJc w:val="left"/>
      <w:pPr>
        <w:ind w:left="900" w:hanging="360"/>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7" w15:restartNumberingAfterBreak="0">
    <w:nsid w:val="5799512D"/>
    <w:multiLevelType w:val="hybridMultilevel"/>
    <w:tmpl w:val="E94CA838"/>
    <w:lvl w:ilvl="0" w:tplc="D7EE7CB6">
      <w:start w:val="1"/>
      <w:numFmt w:val="decimal"/>
      <w:lvlText w:val="%1."/>
      <w:lvlJc w:val="left"/>
      <w:pPr>
        <w:ind w:left="900" w:hanging="360"/>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8" w15:restartNumberingAfterBreak="0">
    <w:nsid w:val="59172200"/>
    <w:multiLevelType w:val="hybridMultilevel"/>
    <w:tmpl w:val="69DC9522"/>
    <w:lvl w:ilvl="0" w:tplc="95BCE770">
      <w:start w:val="1"/>
      <w:numFmt w:val="upperLetter"/>
      <w:lvlText w:val="%1."/>
      <w:lvlJc w:val="left"/>
      <w:pPr>
        <w:ind w:left="1260" w:hanging="36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29" w15:restartNumberingAfterBreak="0">
    <w:nsid w:val="5B260FC1"/>
    <w:multiLevelType w:val="hybridMultilevel"/>
    <w:tmpl w:val="99AE2E04"/>
    <w:lvl w:ilvl="0" w:tplc="D7EE7CB6">
      <w:start w:val="3"/>
      <w:numFmt w:val="decimal"/>
      <w:lvlText w:val="%1."/>
      <w:lvlJc w:val="left"/>
      <w:pPr>
        <w:ind w:left="900" w:hanging="360"/>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30" w15:restartNumberingAfterBreak="0">
    <w:nsid w:val="68444804"/>
    <w:multiLevelType w:val="hybridMultilevel"/>
    <w:tmpl w:val="3892A8E2"/>
    <w:lvl w:ilvl="0" w:tplc="D7EE7CB6">
      <w:start w:val="1"/>
      <w:numFmt w:val="decimal"/>
      <w:lvlText w:val="%1."/>
      <w:lvlJc w:val="left"/>
      <w:pPr>
        <w:ind w:left="900" w:hanging="360"/>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31" w15:restartNumberingAfterBreak="0">
    <w:nsid w:val="6BA979A4"/>
    <w:multiLevelType w:val="hybridMultilevel"/>
    <w:tmpl w:val="E7CCFD34"/>
    <w:lvl w:ilvl="0" w:tplc="D7EE7CB6">
      <w:start w:val="1"/>
      <w:numFmt w:val="decimal"/>
      <w:lvlText w:val="%1."/>
      <w:lvlJc w:val="left"/>
      <w:pPr>
        <w:ind w:left="900" w:hanging="360"/>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32" w15:restartNumberingAfterBreak="0">
    <w:nsid w:val="747A4F55"/>
    <w:multiLevelType w:val="hybridMultilevel"/>
    <w:tmpl w:val="DF822B90"/>
    <w:lvl w:ilvl="0" w:tplc="F9C45DA8">
      <w:numFmt w:val="bullet"/>
      <w:lvlText w:val="•"/>
      <w:lvlJc w:val="left"/>
      <w:pPr>
        <w:ind w:left="1080" w:hanging="360"/>
      </w:pPr>
      <w:rPr>
        <w:rFonts w:ascii="Verdana" w:eastAsiaTheme="minorEastAsia" w:hAnsi="Verdana" w:cs="Verdana"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3" w15:restartNumberingAfterBreak="0">
    <w:nsid w:val="763E7DF5"/>
    <w:multiLevelType w:val="hybridMultilevel"/>
    <w:tmpl w:val="BDD29282"/>
    <w:lvl w:ilvl="0" w:tplc="F19A4A96">
      <w:start w:val="3"/>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4" w15:restartNumberingAfterBreak="0">
    <w:nsid w:val="7E1D709F"/>
    <w:multiLevelType w:val="hybridMultilevel"/>
    <w:tmpl w:val="8A74F0D2"/>
    <w:lvl w:ilvl="0" w:tplc="F9C45DA8">
      <w:numFmt w:val="bullet"/>
      <w:lvlText w:val="•"/>
      <w:lvlJc w:val="left"/>
      <w:pPr>
        <w:ind w:left="1080" w:hanging="360"/>
      </w:pPr>
      <w:rPr>
        <w:rFonts w:ascii="Verdana" w:eastAsiaTheme="minorEastAsia" w:hAnsi="Verdana" w:cs="Verdana"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num w:numId="1" w16cid:durableId="1982610832">
    <w:abstractNumId w:val="0"/>
  </w:num>
  <w:num w:numId="2" w16cid:durableId="1441100209">
    <w:abstractNumId w:val="1"/>
  </w:num>
  <w:num w:numId="3" w16cid:durableId="889994742">
    <w:abstractNumId w:val="2"/>
  </w:num>
  <w:num w:numId="4" w16cid:durableId="1122116290">
    <w:abstractNumId w:val="3"/>
  </w:num>
  <w:num w:numId="5" w16cid:durableId="912088500">
    <w:abstractNumId w:val="4"/>
  </w:num>
  <w:num w:numId="6" w16cid:durableId="357630389">
    <w:abstractNumId w:val="5"/>
  </w:num>
  <w:num w:numId="7" w16cid:durableId="346105370">
    <w:abstractNumId w:val="6"/>
  </w:num>
  <w:num w:numId="8" w16cid:durableId="1917477365">
    <w:abstractNumId w:val="7"/>
  </w:num>
  <w:num w:numId="9" w16cid:durableId="1503668709">
    <w:abstractNumId w:val="8"/>
  </w:num>
  <w:num w:numId="10" w16cid:durableId="1843398958">
    <w:abstractNumId w:val="9"/>
  </w:num>
  <w:num w:numId="11" w16cid:durableId="228661900">
    <w:abstractNumId w:val="10"/>
  </w:num>
  <w:num w:numId="12" w16cid:durableId="2055346211">
    <w:abstractNumId w:val="11"/>
  </w:num>
  <w:num w:numId="13" w16cid:durableId="665672531">
    <w:abstractNumId w:val="12"/>
  </w:num>
  <w:num w:numId="14" w16cid:durableId="673605996">
    <w:abstractNumId w:val="13"/>
  </w:num>
  <w:num w:numId="15" w16cid:durableId="2068530897">
    <w:abstractNumId w:val="14"/>
  </w:num>
  <w:num w:numId="16" w16cid:durableId="1092629455">
    <w:abstractNumId w:val="15"/>
  </w:num>
  <w:num w:numId="17" w16cid:durableId="1816138374">
    <w:abstractNumId w:val="16"/>
  </w:num>
  <w:num w:numId="18" w16cid:durableId="691613750">
    <w:abstractNumId w:val="23"/>
  </w:num>
  <w:num w:numId="19" w16cid:durableId="541287222">
    <w:abstractNumId w:val="17"/>
  </w:num>
  <w:num w:numId="20" w16cid:durableId="2103380925">
    <w:abstractNumId w:val="21"/>
  </w:num>
  <w:num w:numId="21" w16cid:durableId="1235580917">
    <w:abstractNumId w:val="32"/>
  </w:num>
  <w:num w:numId="22" w16cid:durableId="1319846147">
    <w:abstractNumId w:val="27"/>
  </w:num>
  <w:num w:numId="23" w16cid:durableId="1628970458">
    <w:abstractNumId w:val="24"/>
  </w:num>
  <w:num w:numId="24" w16cid:durableId="1446652944">
    <w:abstractNumId w:val="19"/>
  </w:num>
  <w:num w:numId="25" w16cid:durableId="1106803429">
    <w:abstractNumId w:val="25"/>
  </w:num>
  <w:num w:numId="26" w16cid:durableId="941914403">
    <w:abstractNumId w:val="28"/>
  </w:num>
  <w:num w:numId="27" w16cid:durableId="1076709786">
    <w:abstractNumId w:val="33"/>
  </w:num>
  <w:num w:numId="28" w16cid:durableId="1454517951">
    <w:abstractNumId w:val="29"/>
  </w:num>
  <w:num w:numId="29" w16cid:durableId="168522229">
    <w:abstractNumId w:val="0"/>
  </w:num>
  <w:num w:numId="30" w16cid:durableId="550265186">
    <w:abstractNumId w:val="22"/>
  </w:num>
  <w:num w:numId="31" w16cid:durableId="1605073857">
    <w:abstractNumId w:val="0"/>
  </w:num>
  <w:num w:numId="32" w16cid:durableId="1435711708">
    <w:abstractNumId w:val="0"/>
  </w:num>
  <w:num w:numId="33" w16cid:durableId="206334110">
    <w:abstractNumId w:val="0"/>
  </w:num>
  <w:num w:numId="34" w16cid:durableId="1887450445">
    <w:abstractNumId w:val="0"/>
  </w:num>
  <w:num w:numId="35" w16cid:durableId="604926592">
    <w:abstractNumId w:val="0"/>
  </w:num>
  <w:num w:numId="36" w16cid:durableId="737436860">
    <w:abstractNumId w:val="0"/>
  </w:num>
  <w:num w:numId="37" w16cid:durableId="2067416581">
    <w:abstractNumId w:val="0"/>
  </w:num>
  <w:num w:numId="38" w16cid:durableId="1050350352">
    <w:abstractNumId w:val="0"/>
  </w:num>
  <w:num w:numId="39" w16cid:durableId="561217323">
    <w:abstractNumId w:val="0"/>
  </w:num>
  <w:num w:numId="40" w16cid:durableId="350686327">
    <w:abstractNumId w:val="0"/>
  </w:num>
  <w:num w:numId="41" w16cid:durableId="1800486493">
    <w:abstractNumId w:val="0"/>
  </w:num>
  <w:num w:numId="42" w16cid:durableId="973603113">
    <w:abstractNumId w:val="18"/>
  </w:num>
  <w:num w:numId="43" w16cid:durableId="2021350396">
    <w:abstractNumId w:val="34"/>
  </w:num>
  <w:num w:numId="44" w16cid:durableId="2071689691">
    <w:abstractNumId w:val="31"/>
  </w:num>
  <w:num w:numId="45" w16cid:durableId="571355409">
    <w:abstractNumId w:val="26"/>
  </w:num>
  <w:num w:numId="46" w16cid:durableId="185287578">
    <w:abstractNumId w:val="30"/>
  </w:num>
  <w:num w:numId="47" w16cid:durableId="7608797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6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40B"/>
    <w:rsid w:val="00000FD1"/>
    <w:rsid w:val="00020BB0"/>
    <w:rsid w:val="00064CA0"/>
    <w:rsid w:val="00081EB2"/>
    <w:rsid w:val="000D095E"/>
    <w:rsid w:val="000F6E42"/>
    <w:rsid w:val="0010490B"/>
    <w:rsid w:val="00145497"/>
    <w:rsid w:val="00182D56"/>
    <w:rsid w:val="001851E4"/>
    <w:rsid w:val="00193511"/>
    <w:rsid w:val="001A5462"/>
    <w:rsid w:val="001E526E"/>
    <w:rsid w:val="001E7F5D"/>
    <w:rsid w:val="00210E05"/>
    <w:rsid w:val="0021586F"/>
    <w:rsid w:val="0023453F"/>
    <w:rsid w:val="0025740B"/>
    <w:rsid w:val="00272D8B"/>
    <w:rsid w:val="002B663C"/>
    <w:rsid w:val="002C03BD"/>
    <w:rsid w:val="002C36A4"/>
    <w:rsid w:val="002E6DE5"/>
    <w:rsid w:val="00313889"/>
    <w:rsid w:val="003E497C"/>
    <w:rsid w:val="00423230"/>
    <w:rsid w:val="00427070"/>
    <w:rsid w:val="00427B22"/>
    <w:rsid w:val="00436DD0"/>
    <w:rsid w:val="00437C6B"/>
    <w:rsid w:val="004508A8"/>
    <w:rsid w:val="004B64AD"/>
    <w:rsid w:val="004C395E"/>
    <w:rsid w:val="00544F9E"/>
    <w:rsid w:val="00587198"/>
    <w:rsid w:val="005F345D"/>
    <w:rsid w:val="005F54ED"/>
    <w:rsid w:val="006172EF"/>
    <w:rsid w:val="006332B9"/>
    <w:rsid w:val="00640310"/>
    <w:rsid w:val="00640936"/>
    <w:rsid w:val="006724C8"/>
    <w:rsid w:val="006A0E86"/>
    <w:rsid w:val="00710E34"/>
    <w:rsid w:val="007418D4"/>
    <w:rsid w:val="00751F71"/>
    <w:rsid w:val="0079397D"/>
    <w:rsid w:val="007A70C3"/>
    <w:rsid w:val="007B6CF0"/>
    <w:rsid w:val="0081147F"/>
    <w:rsid w:val="00842369"/>
    <w:rsid w:val="008A7D91"/>
    <w:rsid w:val="00914253"/>
    <w:rsid w:val="00963220"/>
    <w:rsid w:val="009D53C3"/>
    <w:rsid w:val="009D7FA0"/>
    <w:rsid w:val="009E2017"/>
    <w:rsid w:val="00A57723"/>
    <w:rsid w:val="00A60BE0"/>
    <w:rsid w:val="00A62676"/>
    <w:rsid w:val="00B2405E"/>
    <w:rsid w:val="00B93ED3"/>
    <w:rsid w:val="00C31600"/>
    <w:rsid w:val="00CF6F8C"/>
    <w:rsid w:val="00D13226"/>
    <w:rsid w:val="00D24598"/>
    <w:rsid w:val="00DA21EA"/>
    <w:rsid w:val="00DD10AA"/>
    <w:rsid w:val="00E0137A"/>
    <w:rsid w:val="00E30BEB"/>
    <w:rsid w:val="00E53FE7"/>
    <w:rsid w:val="00E5750C"/>
    <w:rsid w:val="00E742D5"/>
    <w:rsid w:val="00E92E13"/>
    <w:rsid w:val="00E934F1"/>
    <w:rsid w:val="00E93E7D"/>
    <w:rsid w:val="00F82744"/>
    <w:rsid w:val="00FA21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2E03E78"/>
  <w15:chartTrackingRefBased/>
  <w15:docId w15:val="{79080C62-510D-41E0-BBFD-64750CD1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226"/>
    <w:pPr>
      <w:suppressAutoHyphens/>
      <w:spacing w:before="200"/>
    </w:pPr>
    <w:rPr>
      <w:rFonts w:ascii="Verdana" w:hAnsi="Verdana" w:cs="Verdana"/>
      <w:sz w:val="18"/>
      <w:lang w:eastAsia="zh-CN"/>
    </w:rPr>
  </w:style>
  <w:style w:type="paragraph" w:styleId="1">
    <w:name w:val="heading 1"/>
    <w:basedOn w:val="Body"/>
    <w:next w:val="Body"/>
    <w:link w:val="10"/>
    <w:qFormat/>
    <w:pPr>
      <w:keepNext/>
      <w:keepLines/>
      <w:pageBreakBefore/>
      <w:numPr>
        <w:numId w:val="1"/>
      </w:numPr>
      <w:pBdr>
        <w:top w:val="none" w:sz="0" w:space="0" w:color="000000"/>
        <w:left w:val="none" w:sz="0" w:space="0" w:color="000000"/>
        <w:bottom w:val="single" w:sz="8" w:space="6" w:color="000000"/>
        <w:right w:val="none" w:sz="0" w:space="0" w:color="000000"/>
      </w:pBdr>
      <w:tabs>
        <w:tab w:val="left" w:pos="720"/>
      </w:tabs>
      <w:spacing w:before="480" w:after="60" w:line="580" w:lineRule="exact"/>
      <w:outlineLvl w:val="0"/>
    </w:pPr>
    <w:rPr>
      <w:b/>
      <w:color w:val="538135"/>
      <w:sz w:val="44"/>
    </w:rPr>
  </w:style>
  <w:style w:type="paragraph" w:styleId="2">
    <w:name w:val="heading 2"/>
    <w:basedOn w:val="Body"/>
    <w:next w:val="Body"/>
    <w:link w:val="20"/>
    <w:qFormat/>
    <w:pPr>
      <w:keepNext/>
      <w:keepLines/>
      <w:numPr>
        <w:ilvl w:val="1"/>
        <w:numId w:val="1"/>
      </w:numPr>
      <w:tabs>
        <w:tab w:val="left" w:pos="540"/>
      </w:tabs>
      <w:spacing w:before="400" w:after="60" w:line="340" w:lineRule="exact"/>
      <w:outlineLvl w:val="1"/>
    </w:pPr>
    <w:rPr>
      <w:b/>
      <w:color w:val="538135"/>
      <w:sz w:val="28"/>
    </w:rPr>
  </w:style>
  <w:style w:type="paragraph" w:styleId="3">
    <w:name w:val="heading 3"/>
    <w:basedOn w:val="Body"/>
    <w:next w:val="Body"/>
    <w:qFormat/>
    <w:pPr>
      <w:keepNext/>
      <w:keepLines/>
      <w:numPr>
        <w:ilvl w:val="2"/>
        <w:numId w:val="1"/>
      </w:numPr>
      <w:spacing w:before="360" w:after="60" w:line="300" w:lineRule="exact"/>
      <w:ind w:firstLine="0"/>
      <w:outlineLvl w:val="2"/>
    </w:pPr>
    <w:rPr>
      <w:b/>
      <w:color w:val="538135"/>
      <w:sz w:val="24"/>
    </w:rPr>
  </w:style>
  <w:style w:type="paragraph" w:styleId="4">
    <w:name w:val="heading 4"/>
    <w:basedOn w:val="Body"/>
    <w:next w:val="Body"/>
    <w:qFormat/>
    <w:pPr>
      <w:keepNext/>
      <w:keepLines/>
      <w:numPr>
        <w:ilvl w:val="3"/>
        <w:numId w:val="1"/>
      </w:numPr>
      <w:spacing w:before="300" w:line="260" w:lineRule="exact"/>
      <w:ind w:firstLine="0"/>
      <w:outlineLvl w:val="3"/>
    </w:pPr>
    <w:rPr>
      <w:b/>
      <w:color w:val="538135"/>
      <w:sz w:val="22"/>
    </w:rPr>
  </w:style>
  <w:style w:type="paragraph" w:styleId="5">
    <w:name w:val="heading 5"/>
    <w:basedOn w:val="Body"/>
    <w:next w:val="Body"/>
    <w:qFormat/>
    <w:pPr>
      <w:keepNext/>
      <w:keepLines/>
      <w:numPr>
        <w:ilvl w:val="4"/>
        <w:numId w:val="1"/>
      </w:numPr>
      <w:spacing w:before="300" w:after="100" w:line="240" w:lineRule="exact"/>
      <w:outlineLvl w:val="4"/>
    </w:pPr>
    <w:rPr>
      <w:b/>
      <w:color w:val="538135"/>
      <w:sz w:val="20"/>
    </w:rPr>
  </w:style>
  <w:style w:type="paragraph" w:styleId="6">
    <w:name w:val="heading 6"/>
    <w:basedOn w:val="Body"/>
    <w:next w:val="Body"/>
    <w:qFormat/>
    <w:pPr>
      <w:keepNext/>
      <w:keepLines/>
      <w:tabs>
        <w:tab w:val="left" w:pos="0"/>
      </w:tabs>
      <w:spacing w:before="300"/>
      <w:outlineLvl w:val="5"/>
    </w:pPr>
    <w:rPr>
      <w:b/>
    </w:rPr>
  </w:style>
  <w:style w:type="paragraph" w:styleId="7">
    <w:name w:val="heading 7"/>
    <w:basedOn w:val="Body"/>
    <w:next w:val="a"/>
    <w:qFormat/>
    <w:pPr>
      <w:keepNext/>
      <w:keepLines/>
      <w:tabs>
        <w:tab w:val="left" w:pos="0"/>
      </w:tabs>
      <w:spacing w:before="300" w:after="60"/>
      <w:outlineLvl w:val="6"/>
    </w:pPr>
    <w:rPr>
      <w:b/>
    </w:rPr>
  </w:style>
  <w:style w:type="paragraph" w:styleId="8">
    <w:name w:val="heading 8"/>
    <w:basedOn w:val="Body"/>
    <w:next w:val="a"/>
    <w:qFormat/>
    <w:pPr>
      <w:keepNext/>
      <w:keepLines/>
      <w:tabs>
        <w:tab w:val="left" w:pos="0"/>
      </w:tabs>
      <w:spacing w:before="300" w:after="60"/>
      <w:outlineLvl w:val="7"/>
    </w:pPr>
    <w:rPr>
      <w:b/>
    </w:rPr>
  </w:style>
  <w:style w:type="paragraph" w:styleId="9">
    <w:name w:val="heading 9"/>
    <w:basedOn w:val="Body"/>
    <w:next w:val="a"/>
    <w:qFormat/>
    <w:pPr>
      <w:keepNext/>
      <w:keepLines/>
      <w:spacing w:before="300" w:after="60"/>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rPr>
      <w:rFonts w:cs="Times New Roman" w:hint="default"/>
      <w:b/>
      <w:bCs w:val="0"/>
      <w:i w:val="0"/>
      <w:iCs w:val="0"/>
      <w:caps w:val="0"/>
      <w:smallCaps w:val="0"/>
      <w:strike w:val="0"/>
      <w:dstrike w:val="0"/>
      <w:vanish w:val="0"/>
      <w:color w:val="006A4B"/>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z3">
    <w:name w:val="WW8Num1z3"/>
    <w:rPr>
      <w:rFonts w:hint="default"/>
    </w:rPr>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rPr>
      <w:rFonts w:cs="Times New Roman" w:hint="default"/>
      <w:b/>
      <w:bCs w:val="0"/>
      <w:i w:val="0"/>
      <w:iCs w:val="0"/>
      <w:caps w:val="0"/>
      <w:smallCaps w:val="0"/>
      <w:strike w:val="0"/>
      <w:dstrike w:val="0"/>
      <w:vanish w:val="0"/>
      <w:color w:val="006A4B"/>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z3">
    <w:name w:val="WW8Num2z3"/>
    <w:rPr>
      <w:rFonts w:hint="default"/>
    </w:rPr>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rPr>
      <w:rFonts w:cs="Times New Roman" w:hint="default"/>
      <w:b/>
      <w:bCs w:val="0"/>
      <w:i w:val="0"/>
      <w:iCs w:val="0"/>
      <w:caps w:val="0"/>
      <w:smallCaps w:val="0"/>
      <w:strike w:val="0"/>
      <w:dstrike w:val="0"/>
      <w:vanish w:val="0"/>
      <w:color w:val="006A4B"/>
      <w:spacing w:val="0"/>
      <w:kern w:val="0"/>
      <w:position w:val="0"/>
      <w:sz w:val="28"/>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2">
    <w:name w:val="WW8Num3z2"/>
    <w:rPr>
      <w:rFonts w:cs="Times New Roman" w:hint="default"/>
      <w:b/>
      <w:bCs w:val="0"/>
      <w:i w:val="0"/>
      <w:iCs w:val="0"/>
      <w:caps w:val="0"/>
      <w:smallCaps w:val="0"/>
      <w:strike w:val="0"/>
      <w:dstrike w:val="0"/>
      <w:vanish w:val="0"/>
      <w:color w:val="006A4B"/>
      <w:spacing w:val="0"/>
      <w:kern w:val="0"/>
      <w:position w:val="0"/>
      <w:sz w:val="24"/>
      <w:u w:val="none"/>
      <w:vertAlign w:val="baseline"/>
      <w:em w:val="none"/>
      <w:lang w:val="x-none" w:bidi="x-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z0">
    <w:name w:val="WW8Num4z0"/>
    <w:rPr>
      <w:rFonts w:ascii="Symbol" w:hAnsi="Symbol" w:cs="Symbol"/>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6z0">
    <w:name w:val="WW8Num6z0"/>
    <w:rPr>
      <w:rFonts w:ascii="Symbol" w:hAnsi="Symbol" w:cs="Symbol" w:hint="default"/>
    </w:rPr>
  </w:style>
  <w:style w:type="character" w:customStyle="1" w:styleId="WW8Num7z0">
    <w:name w:val="WW8Num7z0"/>
    <w:rPr>
      <w:rFonts w:ascii="Verdana" w:hAnsi="Verdana" w:cs="Verdana" w:hint="default"/>
      <w:b/>
      <w:i w:val="0"/>
      <w:caps/>
      <w:sz w:val="16"/>
    </w:rPr>
  </w:style>
  <w:style w:type="character" w:customStyle="1" w:styleId="WW8Num7z1">
    <w:name w:val="WW8Num7z1"/>
    <w:rPr>
      <w:rFonts w:ascii="Helvetica" w:hAnsi="Helvetica" w:cs="Helvetica" w:hint="default"/>
      <w:sz w:val="16"/>
    </w:rPr>
  </w:style>
  <w:style w:type="character" w:customStyle="1" w:styleId="WW8Num7z2">
    <w:name w:val="WW8Num7z2"/>
    <w:rPr>
      <w:rFonts w:hint="default"/>
    </w:rPr>
  </w:style>
  <w:style w:type="character" w:customStyle="1" w:styleId="WW8Num8z0">
    <w:name w:val="WW8Num8z0"/>
  </w:style>
  <w:style w:type="character" w:customStyle="1" w:styleId="WW8Num9z0">
    <w:name w:val="WW8Num9z0"/>
    <w:rPr>
      <w:b/>
      <w:i/>
      <w:color w:val="000000"/>
      <w:sz w:val="18"/>
      <w:szCs w:val="18"/>
      <w:lang w:val="x-none" w:bidi="x-none"/>
    </w:rPr>
  </w:style>
  <w:style w:type="character" w:customStyle="1" w:styleId="WW8Num9z1">
    <w:name w:val="WW8Num9z1"/>
    <w:rPr>
      <w:rFonts w:hint="default"/>
    </w:rPr>
  </w:style>
  <w:style w:type="character" w:customStyle="1" w:styleId="WW8Num10z0">
    <w:name w:val="WW8Num10z0"/>
    <w:rPr>
      <w:rFonts w:ascii="Symbol" w:hAnsi="Symbol" w:cs="Symbol" w:hint="default"/>
      <w:color w:val="auto"/>
    </w:rPr>
  </w:style>
  <w:style w:type="character" w:customStyle="1" w:styleId="WW8Num11z0">
    <w:name w:val="WW8Num11z0"/>
    <w:rPr>
      <w:rFonts w:ascii="Symbol" w:hAnsi="Symbol" w:cs="Symbol" w:hint="default"/>
      <w:color w:val="auto"/>
    </w:rPr>
  </w:style>
  <w:style w:type="character" w:customStyle="1" w:styleId="WW8Num12z0">
    <w:name w:val="WW8Num12z0"/>
    <w:rPr>
      <w:rFonts w:ascii="Verdana" w:hAnsi="Verdana" w:cs="Verdana" w:hint="default"/>
      <w:b/>
      <w:i/>
      <w:caps w:val="0"/>
      <w:smallCaps w:val="0"/>
      <w:strike w:val="0"/>
      <w:dstrike w:val="0"/>
      <w:vanish w:val="0"/>
      <w:position w:val="0"/>
      <w:sz w:val="18"/>
      <w:vertAlign w:val="baseline"/>
    </w:rPr>
  </w:style>
  <w:style w:type="character" w:customStyle="1" w:styleId="WW8Num13z0">
    <w:name w:val="WW8Num13z0"/>
    <w:rPr>
      <w:rFonts w:ascii="Symbol" w:hAnsi="Symbol" w:cs="Symbol" w:hint="default"/>
    </w:rPr>
  </w:style>
  <w:style w:type="character" w:customStyle="1" w:styleId="WW8Num14z0">
    <w:name w:val="WW8Num14z0"/>
    <w:rPr>
      <w:rFonts w:ascii="Verdana" w:hAnsi="Verdana" w:cs="Verdana" w:hint="default"/>
      <w:b/>
      <w:i w:val="0"/>
      <w:caps/>
      <w:sz w:val="16"/>
    </w:rPr>
  </w:style>
  <w:style w:type="character" w:customStyle="1" w:styleId="WW8Num14z1">
    <w:name w:val="WW8Num14z1"/>
    <w:rPr>
      <w:rFonts w:ascii="Verdana" w:hAnsi="Verdana" w:cs="Verdana" w:hint="default"/>
      <w:sz w:val="16"/>
    </w:rPr>
  </w:style>
  <w:style w:type="character" w:customStyle="1" w:styleId="WW8Num14z2">
    <w:name w:val="WW8Num14z2"/>
    <w:rPr>
      <w:rFonts w:hint="default"/>
    </w:rPr>
  </w:style>
  <w:style w:type="character" w:customStyle="1" w:styleId="WW8Num15z0">
    <w:name w:val="WW8Num15z0"/>
    <w:rPr>
      <w:b/>
      <w:i/>
      <w:color w:val="006A4B"/>
      <w:sz w:val="44"/>
      <w:lang w:val="x-none" w:bidi="x-none"/>
    </w:rPr>
  </w:style>
  <w:style w:type="character" w:customStyle="1" w:styleId="WW8Num15z1">
    <w:name w:val="WW8Num15z1"/>
    <w:rPr>
      <w:rFonts w:hint="default"/>
    </w:rPr>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ascii="Verdana" w:hAnsi="Verdana" w:cs="Verdana" w:hint="default"/>
      <w:b/>
      <w:i/>
      <w:caps w:val="0"/>
      <w:smallCaps w:val="0"/>
      <w:strike w:val="0"/>
      <w:dstrike w:val="0"/>
      <w:vanish w:val="0"/>
      <w:position w:val="0"/>
      <w:sz w:val="18"/>
      <w:vertAlign w:val="baseline"/>
    </w:rPr>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6z1">
    <w:name w:val="WW8Num6z1"/>
    <w:rPr>
      <w:rFonts w:ascii="Helvetica" w:hAnsi="Helvetica" w:cs="Helvetica" w:hint="default"/>
      <w:sz w:val="16"/>
    </w:rPr>
  </w:style>
  <w:style w:type="character" w:customStyle="1" w:styleId="WW8Num6z2">
    <w:name w:val="WW8Num6z2"/>
    <w:rPr>
      <w:rFonts w:hint="default"/>
    </w:rPr>
  </w:style>
  <w:style w:type="character" w:customStyle="1" w:styleId="WW8Num8z1">
    <w:name w:val="WW8Num8z1"/>
    <w:rPr>
      <w:rFonts w:hint="default"/>
    </w:rPr>
  </w:style>
  <w:style w:type="character" w:customStyle="1" w:styleId="WW8Num13z1">
    <w:name w:val="WW8Num13z1"/>
    <w:rPr>
      <w:rFonts w:ascii="Verdana" w:hAnsi="Verdana" w:cs="Verdana" w:hint="default"/>
      <w:sz w:val="16"/>
    </w:rPr>
  </w:style>
  <w:style w:type="character" w:customStyle="1" w:styleId="WW8Num13z2">
    <w:name w:val="WW8Num13z2"/>
    <w:rPr>
      <w:rFonts w:hint="default"/>
    </w:rPr>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2z4">
    <w:name w:val="WW8Num2z4"/>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St17z0">
    <w:name w:val="WW8NumSt17z0"/>
    <w:rPr>
      <w:rFonts w:hint="default"/>
    </w:rPr>
  </w:style>
  <w:style w:type="character" w:customStyle="1" w:styleId="WW8NumSt17z1">
    <w:name w:val="WW8NumSt17z1"/>
    <w:rPr>
      <w:rFonts w:cs="Times New Roman" w:hint="default"/>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odyChar">
    <w:name w:val="Body Char"/>
    <w:rPr>
      <w:rFonts w:ascii="Verdana" w:hAnsi="Verdana" w:cs="Verdana"/>
      <w:color w:val="000000"/>
      <w:sz w:val="18"/>
      <w:lang w:val="en-US" w:bidi="ar-SA"/>
    </w:rPr>
  </w:style>
  <w:style w:type="character" w:customStyle="1" w:styleId="Heading2Char">
    <w:name w:val="Heading 2 Char"/>
    <w:rPr>
      <w:rFonts w:ascii="Verdana" w:hAnsi="Verdana" w:cs="Verdana"/>
      <w:b/>
      <w:color w:val="538135"/>
      <w:sz w:val="28"/>
    </w:rPr>
  </w:style>
  <w:style w:type="character" w:styleId="a3">
    <w:name w:val="line number"/>
    <w:basedOn w:val="a0"/>
  </w:style>
  <w:style w:type="character" w:customStyle="1" w:styleId="ArgDefinitionChar">
    <w:name w:val="ArgDefinition Char"/>
    <w:basedOn w:val="BodyChar"/>
    <w:rPr>
      <w:rFonts w:ascii="Verdana" w:hAnsi="Verdana" w:cs="Verdana"/>
      <w:color w:val="000000"/>
      <w:sz w:val="18"/>
      <w:lang w:val="en-US" w:bidi="ar-SA"/>
    </w:rPr>
  </w:style>
  <w:style w:type="character" w:styleId="a4">
    <w:name w:val="Hyperlink"/>
    <w:uiPriority w:val="99"/>
    <w:rPr>
      <w:color w:val="0860A8"/>
      <w:u w:val="single"/>
    </w:rPr>
  </w:style>
  <w:style w:type="character" w:styleId="a5">
    <w:name w:val="page number"/>
    <w:basedOn w:val="a0"/>
  </w:style>
  <w:style w:type="character" w:customStyle="1" w:styleId="Cross-Reference">
    <w:name w:val="Cross-Reference"/>
    <w:rPr>
      <w:rFonts w:ascii="Verdana" w:hAnsi="Verdana" w:cs="Verdana"/>
      <w:color w:val="0860A8"/>
      <w:sz w:val="18"/>
      <w:u w:val="single"/>
    </w:rPr>
  </w:style>
  <w:style w:type="character" w:styleId="a6">
    <w:name w:val="annotation reference"/>
    <w:rPr>
      <w:sz w:val="16"/>
      <w:szCs w:val="16"/>
    </w:rPr>
  </w:style>
  <w:style w:type="character" w:customStyle="1" w:styleId="ArgCharacter">
    <w:name w:val="ArgCharacter"/>
    <w:rPr>
      <w:rFonts w:ascii="Courier New" w:hAnsi="Courier New" w:cs="Courier New"/>
      <w:i/>
      <w:color w:val="800000"/>
      <w:sz w:val="18"/>
      <w:szCs w:val="18"/>
    </w:rPr>
  </w:style>
  <w:style w:type="character" w:customStyle="1" w:styleId="CodeCharacter">
    <w:name w:val="CodeCharacter"/>
    <w:rPr>
      <w:rFonts w:ascii="Courier New" w:hAnsi="Courier New" w:cs="Courier New"/>
      <w:b/>
      <w:color w:val="800000"/>
      <w:sz w:val="18"/>
      <w:szCs w:val="18"/>
    </w:rPr>
  </w:style>
  <w:style w:type="character" w:styleId="a7">
    <w:name w:val="FollowedHyperlink"/>
    <w:rPr>
      <w:color w:val="800080"/>
      <w:u w:val="single"/>
    </w:rPr>
  </w:style>
  <w:style w:type="character" w:styleId="a8">
    <w:name w:val="Intense Reference"/>
    <w:qFormat/>
    <w:rPr>
      <w:b/>
      <w:bCs/>
      <w:smallCaps/>
      <w:color w:val="70AD47"/>
      <w:spacing w:val="5"/>
    </w:rPr>
  </w:style>
  <w:style w:type="character" w:customStyle="1" w:styleId="IndexLink">
    <w:name w:val="Index Link"/>
  </w:style>
  <w:style w:type="character" w:customStyle="1" w:styleId="NumberingSymbols">
    <w:name w:val="Numbering Symbols"/>
  </w:style>
  <w:style w:type="paragraph" w:customStyle="1" w:styleId="Heading">
    <w:name w:val="Heading"/>
    <w:basedOn w:val="a"/>
    <w:next w:val="a9"/>
    <w:pPr>
      <w:keepNext/>
      <w:spacing w:before="240" w:after="120"/>
    </w:pPr>
    <w:rPr>
      <w:rFonts w:ascii="Liberation Sans" w:eastAsia="Microsoft YaHei" w:hAnsi="Liberation Sans" w:cs="Lucida Sans"/>
      <w:sz w:val="28"/>
      <w:szCs w:val="28"/>
    </w:rPr>
  </w:style>
  <w:style w:type="paragraph" w:styleId="a9">
    <w:name w:val="Body Text"/>
    <w:basedOn w:val="a"/>
    <w:pPr>
      <w:spacing w:before="0" w:after="140" w:line="276" w:lineRule="auto"/>
    </w:pPr>
  </w:style>
  <w:style w:type="paragraph" w:styleId="aa">
    <w:name w:val="List"/>
    <w:basedOn w:val="a9"/>
    <w:rPr>
      <w:rFonts w:cs="Lucida Sans"/>
    </w:rPr>
  </w:style>
  <w:style w:type="paragraph" w:styleId="ab">
    <w:name w:val="caption"/>
    <w:basedOn w:val="a"/>
    <w:qFormat/>
    <w:pPr>
      <w:suppressLineNumbers/>
      <w:spacing w:before="120" w:after="120"/>
    </w:pPr>
    <w:rPr>
      <w:rFonts w:cs="Lucida Sans"/>
      <w:i/>
      <w:iCs/>
      <w:sz w:val="24"/>
      <w:szCs w:val="24"/>
    </w:rPr>
  </w:style>
  <w:style w:type="paragraph" w:customStyle="1" w:styleId="Index">
    <w:name w:val="Index"/>
    <w:basedOn w:val="a"/>
    <w:pPr>
      <w:suppressLineNumbers/>
    </w:pPr>
    <w:rPr>
      <w:rFonts w:cs="Lucida Sans"/>
    </w:rPr>
  </w:style>
  <w:style w:type="paragraph" w:customStyle="1" w:styleId="Body">
    <w:name w:val="Body"/>
    <w:basedOn w:val="a"/>
    <w:rPr>
      <w:color w:val="000000"/>
    </w:rPr>
  </w:style>
  <w:style w:type="paragraph" w:customStyle="1" w:styleId="WW-Caption">
    <w:name w:val="WW-Caption"/>
    <w:basedOn w:val="Body"/>
    <w:next w:val="Body"/>
    <w:pPr>
      <w:keepNext/>
      <w:tabs>
        <w:tab w:val="left" w:pos="0"/>
      </w:tabs>
      <w:spacing w:before="240" w:after="120" w:line="220" w:lineRule="exact"/>
      <w:ind w:hanging="180"/>
    </w:pPr>
    <w:rPr>
      <w:b/>
      <w:color w:val="538135"/>
    </w:rPr>
  </w:style>
  <w:style w:type="paragraph" w:styleId="80">
    <w:name w:val="toc 8"/>
    <w:basedOn w:val="Body"/>
    <w:next w:val="a"/>
    <w:pPr>
      <w:spacing w:before="0"/>
      <w:ind w:left="1200"/>
    </w:pPr>
    <w:rPr>
      <w:rFonts w:ascii="Arial" w:hAnsi="Arial" w:cs="Arial"/>
    </w:rPr>
  </w:style>
  <w:style w:type="paragraph" w:styleId="70">
    <w:name w:val="toc 7"/>
    <w:basedOn w:val="Body"/>
    <w:next w:val="a"/>
    <w:pPr>
      <w:spacing w:before="0"/>
      <w:ind w:left="1000"/>
    </w:pPr>
    <w:rPr>
      <w:rFonts w:ascii="Arial" w:hAnsi="Arial" w:cs="Arial"/>
    </w:rPr>
  </w:style>
  <w:style w:type="paragraph" w:styleId="60">
    <w:name w:val="toc 6"/>
    <w:basedOn w:val="Body"/>
    <w:next w:val="a"/>
    <w:pPr>
      <w:spacing w:before="0"/>
      <w:ind w:left="-500"/>
    </w:pPr>
    <w:rPr>
      <w:rFonts w:ascii="Arial" w:hAnsi="Arial" w:cs="Arial"/>
    </w:rPr>
  </w:style>
  <w:style w:type="paragraph" w:styleId="50">
    <w:name w:val="toc 5"/>
    <w:basedOn w:val="Body"/>
    <w:next w:val="a"/>
    <w:pPr>
      <w:tabs>
        <w:tab w:val="left" w:pos="3400"/>
        <w:tab w:val="right" w:leader="dot" w:pos="7920"/>
      </w:tabs>
      <w:spacing w:before="0"/>
      <w:ind w:left="3400" w:hanging="1200"/>
    </w:pPr>
    <w:rPr>
      <w:rFonts w:ascii="Arial" w:hAnsi="Arial" w:cs="Arial"/>
      <w:lang w:eastAsia="en-US"/>
    </w:rPr>
  </w:style>
  <w:style w:type="paragraph" w:styleId="40">
    <w:name w:val="toc 4"/>
    <w:basedOn w:val="Body"/>
    <w:next w:val="Body"/>
    <w:pPr>
      <w:tabs>
        <w:tab w:val="left" w:pos="2520"/>
        <w:tab w:val="right" w:leader="dot" w:pos="7920"/>
      </w:tabs>
      <w:spacing w:before="0"/>
      <w:ind w:left="2520" w:hanging="960"/>
    </w:pPr>
  </w:style>
  <w:style w:type="paragraph" w:styleId="30">
    <w:name w:val="toc 3"/>
    <w:basedOn w:val="Body"/>
    <w:next w:val="Body"/>
    <w:pPr>
      <w:tabs>
        <w:tab w:val="left" w:pos="1560"/>
        <w:tab w:val="right" w:leader="dot" w:pos="8640"/>
      </w:tabs>
      <w:spacing w:before="0"/>
      <w:ind w:left="1560" w:hanging="840"/>
    </w:pPr>
    <w:rPr>
      <w:rFonts w:cs="Arial"/>
      <w:szCs w:val="28"/>
      <w:lang w:eastAsia="en-US"/>
    </w:rPr>
  </w:style>
  <w:style w:type="paragraph" w:styleId="21">
    <w:name w:val="toc 2"/>
    <w:basedOn w:val="Body"/>
    <w:next w:val="Body"/>
    <w:uiPriority w:val="39"/>
    <w:pPr>
      <w:tabs>
        <w:tab w:val="right" w:leader="dot" w:pos="8640"/>
      </w:tabs>
      <w:spacing w:before="20" w:after="20"/>
      <w:ind w:left="700" w:hanging="430"/>
    </w:pPr>
    <w:rPr>
      <w:lang w:eastAsia="en-US"/>
    </w:rPr>
  </w:style>
  <w:style w:type="paragraph" w:styleId="11">
    <w:name w:val="toc 1"/>
    <w:basedOn w:val="Body"/>
    <w:next w:val="Body"/>
    <w:uiPriority w:val="39"/>
    <w:pPr>
      <w:tabs>
        <w:tab w:val="right" w:leader="dot" w:pos="8640"/>
      </w:tabs>
      <w:spacing w:before="140" w:after="60"/>
      <w:ind w:left="270" w:hanging="450"/>
    </w:pPr>
    <w:rPr>
      <w:lang w:eastAsia="en-US"/>
    </w:rPr>
  </w:style>
  <w:style w:type="paragraph" w:styleId="ac">
    <w:name w:val="footer"/>
    <w:basedOn w:val="Body"/>
    <w:link w:val="ad"/>
    <w:uiPriority w:val="99"/>
    <w:pPr>
      <w:tabs>
        <w:tab w:val="right" w:pos="7920"/>
      </w:tabs>
    </w:pPr>
    <w:rPr>
      <w:sz w:val="16"/>
    </w:rPr>
  </w:style>
  <w:style w:type="paragraph" w:customStyle="1" w:styleId="CellHeadingCenter">
    <w:name w:val="CellHeadingCenter"/>
    <w:basedOn w:val="Body"/>
    <w:pPr>
      <w:keepNext/>
      <w:keepLines/>
      <w:spacing w:before="120" w:after="120" w:line="160" w:lineRule="exact"/>
      <w:ind w:left="40" w:right="40"/>
      <w:jc w:val="center"/>
    </w:pPr>
    <w:rPr>
      <w:b/>
      <w:color w:val="538135"/>
      <w:sz w:val="16"/>
    </w:rPr>
  </w:style>
  <w:style w:type="paragraph" w:customStyle="1" w:styleId="CellHeadingLeft">
    <w:name w:val="CellHeadingLeft"/>
    <w:basedOn w:val="CellHeadingCenter"/>
    <w:pPr>
      <w:jc w:val="left"/>
    </w:pPr>
    <w:rPr>
      <w:b w:val="0"/>
      <w:color w:val="006A4B"/>
    </w:rPr>
  </w:style>
  <w:style w:type="paragraph" w:styleId="90">
    <w:name w:val="toc 9"/>
    <w:basedOn w:val="Body"/>
    <w:next w:val="a"/>
    <w:pPr>
      <w:spacing w:before="0"/>
      <w:ind w:left="1400"/>
    </w:pPr>
    <w:rPr>
      <w:rFonts w:ascii="Arial" w:hAnsi="Arial" w:cs="Arial"/>
    </w:rPr>
  </w:style>
  <w:style w:type="paragraph" w:customStyle="1" w:styleId="DocTitle">
    <w:name w:val="DocTitle"/>
    <w:basedOn w:val="Body"/>
    <w:pPr>
      <w:keepNext/>
      <w:ind w:right="580"/>
    </w:pPr>
    <w:rPr>
      <w:b/>
      <w:color w:val="auto"/>
      <w:sz w:val="48"/>
    </w:rPr>
  </w:style>
  <w:style w:type="paragraph" w:customStyle="1" w:styleId="Bullet">
    <w:name w:val="Bullet"/>
    <w:basedOn w:val="Body"/>
    <w:pPr>
      <w:numPr>
        <w:numId w:val="11"/>
      </w:numPr>
      <w:spacing w:before="120"/>
    </w:pPr>
  </w:style>
  <w:style w:type="paragraph" w:customStyle="1" w:styleId="CellBodyBullet">
    <w:name w:val="CellBodyBullet"/>
    <w:basedOn w:val="Bullet"/>
    <w:pPr>
      <w:numPr>
        <w:numId w:val="10"/>
      </w:numPr>
      <w:tabs>
        <w:tab w:val="left" w:pos="180"/>
        <w:tab w:val="left" w:pos="720"/>
      </w:tabs>
      <w:spacing w:before="60" w:after="60"/>
      <w:ind w:left="0" w:right="20" w:firstLine="0"/>
    </w:pPr>
    <w:rPr>
      <w:color w:val="auto"/>
      <w:sz w:val="16"/>
    </w:rPr>
  </w:style>
  <w:style w:type="paragraph" w:customStyle="1" w:styleId="CellBodyBulletSub">
    <w:name w:val="CellBodyBulletSub"/>
    <w:basedOn w:val="CellBodyBullet"/>
    <w:pPr>
      <w:numPr>
        <w:numId w:val="6"/>
      </w:numPr>
      <w:tabs>
        <w:tab w:val="clear" w:pos="180"/>
        <w:tab w:val="clear" w:pos="720"/>
      </w:tabs>
      <w:spacing w:before="0"/>
      <w:ind w:left="396" w:hanging="216"/>
    </w:pPr>
  </w:style>
  <w:style w:type="paragraph" w:customStyle="1" w:styleId="Classification">
    <w:name w:val="Classification"/>
    <w:pPr>
      <w:suppressAutoHyphens/>
      <w:ind w:left="-1140"/>
    </w:pPr>
    <w:rPr>
      <w:rFonts w:ascii="Verdana" w:hAnsi="Verdana" w:cs="Arial"/>
      <w:b/>
      <w:color w:val="F20017"/>
      <w:sz w:val="24"/>
      <w:szCs w:val="40"/>
      <w:lang w:eastAsia="zh-CN"/>
    </w:rPr>
  </w:style>
  <w:style w:type="paragraph" w:customStyle="1" w:styleId="Spacer">
    <w:name w:val="Spacer"/>
    <w:basedOn w:val="Body"/>
    <w:pPr>
      <w:numPr>
        <w:numId w:val="16"/>
      </w:numPr>
      <w:spacing w:before="0"/>
      <w:ind w:left="0" w:firstLine="0"/>
    </w:pPr>
    <w:rPr>
      <w:sz w:val="12"/>
    </w:rPr>
  </w:style>
  <w:style w:type="paragraph" w:customStyle="1" w:styleId="CellBodyLeft">
    <w:name w:val="CellBodyLeft"/>
    <w:basedOn w:val="Body"/>
    <w:pPr>
      <w:keepLines/>
      <w:tabs>
        <w:tab w:val="left" w:pos="240"/>
        <w:tab w:val="left" w:pos="480"/>
        <w:tab w:val="left" w:pos="720"/>
        <w:tab w:val="left" w:pos="960"/>
        <w:tab w:val="left" w:pos="1200"/>
        <w:tab w:val="left" w:pos="1440"/>
        <w:tab w:val="left" w:pos="1680"/>
        <w:tab w:val="left" w:pos="1920"/>
      </w:tabs>
      <w:spacing w:before="60" w:after="60" w:line="200" w:lineRule="exact"/>
      <w:ind w:left="20" w:right="20"/>
    </w:pPr>
    <w:rPr>
      <w:sz w:val="16"/>
    </w:rPr>
  </w:style>
  <w:style w:type="paragraph" w:styleId="ae">
    <w:name w:val="toa heading"/>
    <w:basedOn w:val="a"/>
    <w:next w:val="a"/>
    <w:pPr>
      <w:spacing w:before="240" w:after="120"/>
    </w:pPr>
    <w:rPr>
      <w:b/>
      <w:caps/>
    </w:rPr>
  </w:style>
  <w:style w:type="paragraph" w:customStyle="1" w:styleId="BulletSub">
    <w:name w:val="BulletSub"/>
    <w:basedOn w:val="Bullet"/>
    <w:pPr>
      <w:numPr>
        <w:numId w:val="13"/>
      </w:numPr>
      <w:ind w:left="720" w:firstLine="0"/>
    </w:pPr>
  </w:style>
  <w:style w:type="paragraph" w:customStyle="1" w:styleId="CodeParagraph">
    <w:name w:val="CodeParagraph"/>
    <w:basedOn w:val="Body"/>
    <w:pPr>
      <w:keepNext/>
      <w:tabs>
        <w:tab w:val="left" w:pos="2160"/>
        <w:tab w:val="left" w:pos="2880"/>
        <w:tab w:val="left" w:pos="3600"/>
        <w:tab w:val="left" w:pos="4320"/>
        <w:tab w:val="left" w:pos="5040"/>
        <w:tab w:val="left" w:pos="5760"/>
        <w:tab w:val="left" w:pos="6480"/>
        <w:tab w:val="left" w:pos="7200"/>
      </w:tabs>
      <w:spacing w:before="0"/>
    </w:pPr>
    <w:rPr>
      <w:rFonts w:ascii="Courier" w:hAnsi="Courier" w:cs="Courier"/>
      <w:b/>
      <w:color w:val="800000"/>
      <w:szCs w:val="18"/>
      <w:lang w:eastAsia="en-US"/>
    </w:rPr>
  </w:style>
  <w:style w:type="paragraph" w:customStyle="1" w:styleId="ArgParagraph">
    <w:name w:val="ArgParagraph"/>
    <w:basedOn w:val="CodeParagraph"/>
    <w:next w:val="ArgDefinition"/>
    <w:pPr>
      <w:spacing w:before="120" w:line="220" w:lineRule="atLeast"/>
    </w:pPr>
    <w:rPr>
      <w:b w:val="0"/>
      <w:i/>
    </w:rPr>
  </w:style>
  <w:style w:type="paragraph" w:styleId="af">
    <w:name w:val="Document Map"/>
    <w:basedOn w:val="Body"/>
    <w:pPr>
      <w:shd w:val="clear" w:color="auto" w:fill="000080"/>
    </w:pPr>
    <w:rPr>
      <w:rFonts w:ascii="Tahoma" w:hAnsi="Tahoma" w:cs="Tahoma"/>
    </w:rPr>
  </w:style>
  <w:style w:type="paragraph" w:styleId="af0">
    <w:name w:val="header"/>
    <w:basedOn w:val="Body"/>
    <w:link w:val="af1"/>
    <w:uiPriority w:val="99"/>
    <w:pPr>
      <w:tabs>
        <w:tab w:val="center" w:pos="4320"/>
        <w:tab w:val="right" w:pos="8640"/>
      </w:tabs>
      <w:spacing w:before="0"/>
    </w:pPr>
    <w:rPr>
      <w:b/>
      <w:i/>
      <w:sz w:val="16"/>
    </w:rPr>
  </w:style>
  <w:style w:type="paragraph" w:customStyle="1" w:styleId="ArgDefinition">
    <w:name w:val="ArgDefinition"/>
    <w:basedOn w:val="Body"/>
    <w:pPr>
      <w:spacing w:before="60" w:line="220" w:lineRule="atLeast"/>
      <w:ind w:left="475"/>
    </w:pPr>
  </w:style>
  <w:style w:type="paragraph" w:customStyle="1" w:styleId="Note">
    <w:name w:val="Note"/>
    <w:basedOn w:val="Body"/>
    <w:next w:val="Body"/>
    <w:pPr>
      <w:numPr>
        <w:numId w:val="9"/>
      </w:numPr>
      <w:tabs>
        <w:tab w:val="left" w:pos="0"/>
      </w:tabs>
      <w:spacing w:before="260" w:line="220" w:lineRule="exact"/>
      <w:ind w:left="0" w:hanging="180"/>
    </w:pPr>
    <w:rPr>
      <w:i/>
      <w:szCs w:val="18"/>
    </w:rPr>
  </w:style>
  <w:style w:type="paragraph" w:customStyle="1" w:styleId="Caution">
    <w:name w:val="Caution"/>
    <w:basedOn w:val="Note"/>
    <w:next w:val="Body"/>
    <w:pPr>
      <w:numPr>
        <w:numId w:val="12"/>
      </w:numPr>
      <w:ind w:left="0" w:hanging="1008"/>
    </w:pPr>
  </w:style>
  <w:style w:type="paragraph" w:customStyle="1" w:styleId="Legal">
    <w:name w:val="Legal"/>
    <w:basedOn w:val="Body"/>
    <w:pPr>
      <w:spacing w:before="0" w:after="80"/>
      <w:ind w:left="-1300"/>
    </w:pPr>
    <w:rPr>
      <w:sz w:val="14"/>
    </w:rPr>
  </w:style>
  <w:style w:type="paragraph" w:customStyle="1" w:styleId="ProtocolTitle">
    <w:name w:val="ProtocolTitle"/>
    <w:basedOn w:val="3"/>
    <w:pPr>
      <w:numPr>
        <w:ilvl w:val="0"/>
        <w:numId w:val="0"/>
      </w:numPr>
      <w:spacing w:before="240"/>
      <w:ind w:left="-360"/>
    </w:pPr>
    <w:rPr>
      <w:szCs w:val="24"/>
    </w:rPr>
  </w:style>
  <w:style w:type="paragraph" w:customStyle="1" w:styleId="FunctionTitle">
    <w:name w:val="FunctionTitle"/>
    <w:basedOn w:val="ProtocolTitle"/>
    <w:pPr>
      <w:pageBreakBefore/>
    </w:pPr>
  </w:style>
  <w:style w:type="paragraph" w:customStyle="1" w:styleId="DateTitlePage">
    <w:name w:val="DateTitlePage"/>
    <w:basedOn w:val="Body"/>
    <w:pPr>
      <w:spacing w:before="0"/>
      <w:ind w:left="-1140" w:right="580"/>
    </w:pPr>
    <w:rPr>
      <w:b/>
      <w:i/>
      <w:color w:val="538135"/>
      <w:sz w:val="24"/>
    </w:rPr>
  </w:style>
  <w:style w:type="paragraph" w:customStyle="1" w:styleId="HeadingTOC">
    <w:name w:val="Heading (TOC"/>
    <w:basedOn w:val="Body"/>
    <w:next w:val="Body"/>
    <w:pPr>
      <w:pageBreakBefore/>
      <w:pBdr>
        <w:top w:val="none" w:sz="0" w:space="0" w:color="000000"/>
        <w:left w:val="none" w:sz="0" w:space="0" w:color="000000"/>
        <w:bottom w:val="single" w:sz="8" w:space="6" w:color="000000"/>
        <w:right w:val="none" w:sz="0" w:space="0" w:color="000000"/>
      </w:pBdr>
      <w:spacing w:before="480" w:after="60" w:line="580" w:lineRule="exact"/>
      <w:ind w:left="-180"/>
    </w:pPr>
    <w:rPr>
      <w:b/>
      <w:i/>
      <w:color w:val="538135"/>
      <w:sz w:val="44"/>
    </w:rPr>
  </w:style>
  <w:style w:type="paragraph" w:customStyle="1" w:styleId="NotesTableNumberedList">
    <w:name w:val="NotesTable (Numbered List)"/>
    <w:basedOn w:val="a"/>
    <w:pPr>
      <w:numPr>
        <w:numId w:val="14"/>
      </w:numPr>
      <w:snapToGrid w:val="0"/>
      <w:spacing w:before="0"/>
    </w:pPr>
    <w:rPr>
      <w:sz w:val="16"/>
    </w:rPr>
  </w:style>
  <w:style w:type="paragraph" w:customStyle="1" w:styleId="FigureSpace">
    <w:name w:val="FigureSpace"/>
    <w:basedOn w:val="Body"/>
    <w:pPr>
      <w:pBdr>
        <w:top w:val="single" w:sz="4" w:space="6" w:color="000000"/>
        <w:left w:val="single" w:sz="4" w:space="0" w:color="000000"/>
        <w:bottom w:val="single" w:sz="4" w:space="6" w:color="000000"/>
        <w:right w:val="single" w:sz="4" w:space="0" w:color="000000"/>
      </w:pBdr>
      <w:spacing w:before="0"/>
      <w:ind w:left="40" w:right="50"/>
      <w:jc w:val="center"/>
    </w:pPr>
  </w:style>
  <w:style w:type="paragraph" w:customStyle="1" w:styleId="Warning">
    <w:name w:val="Warning"/>
    <w:basedOn w:val="Note"/>
    <w:next w:val="Body"/>
    <w:pPr>
      <w:numPr>
        <w:numId w:val="17"/>
      </w:numPr>
      <w:ind w:left="0" w:hanging="1080"/>
    </w:pPr>
  </w:style>
  <w:style w:type="paragraph" w:styleId="af2">
    <w:name w:val="table of figures"/>
    <w:basedOn w:val="Body"/>
    <w:next w:val="a"/>
    <w:pPr>
      <w:tabs>
        <w:tab w:val="left" w:pos="900"/>
        <w:tab w:val="right" w:leader="dot" w:pos="7920"/>
      </w:tabs>
      <w:spacing w:before="0"/>
      <w:ind w:left="400" w:hanging="400"/>
    </w:pPr>
  </w:style>
  <w:style w:type="paragraph" w:customStyle="1" w:styleId="zHeading1Appendix">
    <w:name w:val="zHeading_1_Appendix"/>
    <w:basedOn w:val="1"/>
    <w:next w:val="Body"/>
    <w:pPr>
      <w:numPr>
        <w:numId w:val="15"/>
      </w:numPr>
      <w:tabs>
        <w:tab w:val="clear" w:pos="720"/>
        <w:tab w:val="left" w:pos="0"/>
        <w:tab w:val="left" w:pos="3150"/>
      </w:tabs>
      <w:ind w:left="-180" w:firstLine="0"/>
    </w:pPr>
  </w:style>
  <w:style w:type="paragraph" w:customStyle="1" w:styleId="zHeading2Appendix">
    <w:name w:val="zHeading_2_Appendix"/>
    <w:basedOn w:val="zHeading1Appendix"/>
    <w:next w:val="Body"/>
    <w:pPr>
      <w:pageBreakBefore w:val="0"/>
      <w:pBdr>
        <w:bottom w:val="none" w:sz="0" w:space="0" w:color="000000"/>
      </w:pBdr>
      <w:tabs>
        <w:tab w:val="left" w:pos="840"/>
      </w:tabs>
      <w:spacing w:before="400" w:line="340" w:lineRule="exact"/>
      <w:ind w:left="940" w:hanging="360"/>
    </w:pPr>
    <w:rPr>
      <w:i/>
      <w:iCs/>
      <w:sz w:val="32"/>
    </w:rPr>
  </w:style>
  <w:style w:type="paragraph" w:customStyle="1" w:styleId="zHeading3Appendix">
    <w:name w:val="zHeading_3_Appendix"/>
    <w:basedOn w:val="zHeading1Appendix"/>
    <w:next w:val="Body"/>
    <w:pPr>
      <w:pageBreakBefore w:val="0"/>
      <w:numPr>
        <w:numId w:val="0"/>
      </w:numPr>
      <w:pBdr>
        <w:bottom w:val="none" w:sz="0" w:space="0" w:color="000000"/>
      </w:pBdr>
      <w:spacing w:before="360" w:line="300" w:lineRule="exact"/>
      <w:ind w:hanging="1300"/>
    </w:pPr>
    <w:rPr>
      <w:i/>
      <w:iCs/>
      <w:sz w:val="28"/>
    </w:rPr>
  </w:style>
  <w:style w:type="paragraph" w:customStyle="1" w:styleId="zHeading4Appendix">
    <w:name w:val="zHeading_4_Appendix"/>
    <w:basedOn w:val="zHeading1Appendix"/>
    <w:next w:val="Body"/>
    <w:pPr>
      <w:pageBreakBefore w:val="0"/>
      <w:pBdr>
        <w:bottom w:val="none" w:sz="0" w:space="0" w:color="000000"/>
      </w:pBdr>
      <w:spacing w:before="300" w:after="0" w:line="260" w:lineRule="exact"/>
      <w:ind w:left="940" w:hanging="360"/>
    </w:pPr>
    <w:rPr>
      <w:i/>
      <w:iCs/>
      <w:sz w:val="24"/>
    </w:rPr>
  </w:style>
  <w:style w:type="paragraph" w:customStyle="1" w:styleId="zHeading5Appendix">
    <w:name w:val="zHeading_5_Appendix"/>
    <w:basedOn w:val="zHeading1Appendix"/>
    <w:next w:val="Body"/>
    <w:pPr>
      <w:pageBreakBefore w:val="0"/>
      <w:pBdr>
        <w:bottom w:val="none" w:sz="0" w:space="0" w:color="000000"/>
      </w:pBdr>
      <w:spacing w:before="300" w:after="100" w:line="240" w:lineRule="exact"/>
      <w:ind w:left="940" w:hanging="360"/>
    </w:pPr>
    <w:rPr>
      <w:i/>
      <w:iCs/>
      <w:sz w:val="22"/>
    </w:rPr>
  </w:style>
  <w:style w:type="paragraph" w:customStyle="1" w:styleId="NoteTable">
    <w:name w:val="NoteTable"/>
    <w:basedOn w:val="a"/>
    <w:pPr>
      <w:numPr>
        <w:numId w:val="7"/>
      </w:numPr>
      <w:spacing w:before="120"/>
      <w:ind w:left="700" w:hanging="700"/>
    </w:pPr>
    <w:rPr>
      <w:sz w:val="16"/>
    </w:rPr>
  </w:style>
  <w:style w:type="paragraph" w:customStyle="1" w:styleId="NotesTable">
    <w:name w:val="NotesTable"/>
    <w:basedOn w:val="NoteTable"/>
    <w:pPr>
      <w:ind w:left="360" w:hanging="360"/>
    </w:pPr>
  </w:style>
  <w:style w:type="paragraph" w:customStyle="1" w:styleId="CellBodyCenter">
    <w:name w:val="CellBodyCenter"/>
    <w:basedOn w:val="CellBodyLeft"/>
    <w:pPr>
      <w:tabs>
        <w:tab w:val="left" w:pos="-1360"/>
        <w:tab w:val="left" w:pos="-1120"/>
        <w:tab w:val="left" w:pos="-880"/>
        <w:tab w:val="left" w:pos="-640"/>
        <w:tab w:val="left" w:pos="-400"/>
        <w:tab w:val="left" w:pos="-160"/>
        <w:tab w:val="left" w:pos="80"/>
        <w:tab w:val="left" w:pos="320"/>
      </w:tabs>
      <w:ind w:left="29" w:right="29"/>
      <w:jc w:val="center"/>
    </w:pPr>
    <w:rPr>
      <w:rFonts w:cs="Arial"/>
      <w:lang w:val="en-GB"/>
    </w:rPr>
  </w:style>
  <w:style w:type="paragraph" w:customStyle="1" w:styleId="HeadingLOT">
    <w:name w:val="Heading (LOT"/>
    <w:basedOn w:val="Body"/>
    <w:pPr>
      <w:spacing w:before="240" w:after="240" w:line="340" w:lineRule="exact"/>
      <w:ind w:left="-180"/>
    </w:pPr>
    <w:rPr>
      <w:b/>
      <w:color w:val="538135"/>
      <w:sz w:val="28"/>
      <w:lang w:eastAsia="en-US"/>
    </w:rPr>
  </w:style>
  <w:style w:type="paragraph" w:customStyle="1" w:styleId="BulletSubPara">
    <w:name w:val="BulletSubPara"/>
    <w:basedOn w:val="BulletSub"/>
    <w:pPr>
      <w:numPr>
        <w:numId w:val="0"/>
      </w:numPr>
      <w:ind w:left="720"/>
    </w:pPr>
  </w:style>
  <w:style w:type="paragraph" w:customStyle="1" w:styleId="BulletPara">
    <w:name w:val="BulletPara"/>
    <w:basedOn w:val="Bullet"/>
    <w:pPr>
      <w:numPr>
        <w:numId w:val="0"/>
      </w:numPr>
      <w:ind w:left="360"/>
    </w:pPr>
  </w:style>
  <w:style w:type="paragraph" w:customStyle="1" w:styleId="SubHeading">
    <w:name w:val="SubHeading"/>
    <w:basedOn w:val="4"/>
    <w:pPr>
      <w:numPr>
        <w:ilvl w:val="0"/>
        <w:numId w:val="0"/>
      </w:numPr>
      <w:spacing w:before="200" w:after="60" w:line="260" w:lineRule="atLeast"/>
      <w:ind w:left="-360"/>
    </w:pPr>
  </w:style>
  <w:style w:type="paragraph" w:styleId="af3">
    <w:name w:val="annotation text"/>
    <w:basedOn w:val="a"/>
    <w:rPr>
      <w:sz w:val="20"/>
    </w:rPr>
  </w:style>
  <w:style w:type="paragraph" w:styleId="af4">
    <w:name w:val="annotation subject"/>
    <w:basedOn w:val="af3"/>
    <w:next w:val="af3"/>
    <w:rPr>
      <w:b/>
      <w:bCs/>
    </w:rPr>
  </w:style>
  <w:style w:type="paragraph" w:styleId="af5">
    <w:name w:val="Balloon Text"/>
    <w:basedOn w:val="a"/>
    <w:rPr>
      <w:rFonts w:ascii="Tahoma" w:hAnsi="Tahoma" w:cs="Tahoma"/>
      <w:sz w:val="16"/>
      <w:szCs w:val="16"/>
    </w:rPr>
  </w:style>
  <w:style w:type="paragraph" w:customStyle="1" w:styleId="StepNumList">
    <w:name w:val="StepNumList"/>
    <w:basedOn w:val="Body"/>
    <w:pPr>
      <w:numPr>
        <w:numId w:val="8"/>
      </w:numPr>
      <w:tabs>
        <w:tab w:val="left" w:pos="360"/>
      </w:tabs>
      <w:spacing w:before="120" w:line="260" w:lineRule="atLeast"/>
      <w:ind w:left="360" w:firstLine="0"/>
    </w:pPr>
    <w:rPr>
      <w:szCs w:val="18"/>
    </w:rPr>
  </w:style>
  <w:style w:type="paragraph" w:customStyle="1" w:styleId="StepPara">
    <w:name w:val="StepPara"/>
    <w:basedOn w:val="StepNumList"/>
  </w:style>
  <w:style w:type="paragraph" w:customStyle="1" w:styleId="StepSubAlpha">
    <w:name w:val="StepSubAlpha"/>
    <w:basedOn w:val="StepNumList"/>
    <w:pPr>
      <w:tabs>
        <w:tab w:val="clear" w:pos="360"/>
        <w:tab w:val="left" w:pos="720"/>
      </w:tabs>
      <w:ind w:left="720"/>
    </w:pPr>
  </w:style>
  <w:style w:type="paragraph" w:customStyle="1" w:styleId="StepSubBullet">
    <w:name w:val="StepSubBullet"/>
    <w:basedOn w:val="StepSubAlpha"/>
    <w:pPr>
      <w:numPr>
        <w:numId w:val="5"/>
      </w:numPr>
      <w:tabs>
        <w:tab w:val="left" w:pos="720"/>
      </w:tabs>
      <w:ind w:left="720" w:firstLine="0"/>
    </w:pPr>
  </w:style>
  <w:style w:type="paragraph" w:customStyle="1" w:styleId="DefinitionRH">
    <w:name w:val="DefinitionRH"/>
    <w:basedOn w:val="Body"/>
    <w:pPr>
      <w:keepLines/>
      <w:spacing w:before="60" w:after="40" w:line="260" w:lineRule="atLeast"/>
      <w:ind w:left="1080"/>
    </w:pPr>
    <w:rPr>
      <w:szCs w:val="18"/>
    </w:rPr>
  </w:style>
  <w:style w:type="paragraph" w:customStyle="1" w:styleId="GlossTerm">
    <w:name w:val="GlossTerm"/>
    <w:basedOn w:val="Body"/>
    <w:next w:val="DefinitionRH"/>
    <w:pPr>
      <w:keepNext/>
      <w:spacing w:before="120" w:line="220" w:lineRule="atLeast"/>
    </w:pPr>
    <w:rPr>
      <w:b/>
      <w:szCs w:val="18"/>
    </w:rPr>
  </w:style>
  <w:style w:type="paragraph" w:customStyle="1" w:styleId="StyleSubHeadingLeft-1">
    <w:name w:val="Style SubHeading + Left:  -1&quot;"/>
    <w:basedOn w:val="SubHeading"/>
    <w:rPr>
      <w:bCs/>
    </w:rPr>
  </w:style>
  <w:style w:type="paragraph" w:customStyle="1" w:styleId="StyleSubHeadingAccent6">
    <w:name w:val="Style SubHeading + Accent 6"/>
    <w:basedOn w:val="SubHeading"/>
    <w:rPr>
      <w:bCs/>
    </w:rPr>
  </w:style>
  <w:style w:type="paragraph" w:styleId="af6">
    <w:name w:val="List Paragraph"/>
    <w:basedOn w:val="a"/>
    <w:qFormat/>
    <w:pPr>
      <w:ind w:left="720"/>
      <w:contextualSpacing/>
    </w:pPr>
  </w:style>
  <w:style w:type="paragraph" w:customStyle="1" w:styleId="Standard">
    <w:name w:val="Standard"/>
    <w:pPr>
      <w:widowControl w:val="0"/>
      <w:suppressAutoHyphens/>
      <w:textAlignment w:val="baseline"/>
    </w:pPr>
    <w:rPr>
      <w:rFonts w:ascii="Calibri" w:eastAsia="新細明體" w:hAnsi="Calibri" w:cs="Calibri"/>
      <w:kern w:val="2"/>
      <w:sz w:val="24"/>
      <w:szCs w:val="22"/>
      <w:lang w:eastAsia="zh-TW"/>
    </w:rPr>
  </w:style>
  <w:style w:type="paragraph" w:customStyle="1" w:styleId="12">
    <w:name w:val="項目符號1"/>
    <w:basedOn w:val="Standard"/>
    <w:pPr>
      <w:widowControl/>
      <w:tabs>
        <w:tab w:val="left" w:pos="2160"/>
      </w:tabs>
      <w:snapToGrid w:val="0"/>
      <w:spacing w:before="10" w:after="10"/>
      <w:ind w:left="720"/>
    </w:pPr>
    <w:rPr>
      <w:sz w:val="22"/>
    </w:rPr>
  </w:style>
  <w:style w:type="paragraph" w:customStyle="1" w:styleId="1-">
    <w:name w:val="內容1-條列"/>
    <w:basedOn w:val="Standard"/>
    <w:pPr>
      <w:widowControl/>
      <w:numPr>
        <w:numId w:val="4"/>
      </w:numPr>
      <w:snapToGrid w:val="0"/>
      <w:spacing w:before="400" w:after="240"/>
    </w:pPr>
    <w:rPr>
      <w:rFonts w:ascii="Arial" w:eastAsia="Arial" w:hAnsi="Arial" w:cs="Arial"/>
      <w:color w:val="000000"/>
      <w:sz w:val="20"/>
      <w:szCs w:val="20"/>
    </w:rPr>
  </w:style>
  <w:style w:type="paragraph" w:customStyle="1" w:styleId="Path">
    <w:name w:val="Path"/>
    <w:basedOn w:val="1-"/>
    <w:pPr>
      <w:tabs>
        <w:tab w:val="left" w:pos="2340"/>
      </w:tabs>
      <w:spacing w:before="360" w:after="120"/>
      <w:ind w:left="1170" w:hanging="357"/>
    </w:pPr>
    <w:rPr>
      <w:rFonts w:ascii="Courier New" w:eastAsia="新細明體" w:hAnsi="Courier New" w:cs="Courier New"/>
      <w:b/>
      <w:spacing w:val="-10"/>
      <w:sz w:val="22"/>
      <w:szCs w:val="22"/>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Heading10">
    <w:name w:val="Heading 10"/>
    <w:basedOn w:val="Heading"/>
    <w:next w:val="a9"/>
    <w:pPr>
      <w:numPr>
        <w:numId w:val="2"/>
      </w:numPr>
      <w:spacing w:before="60" w:after="60"/>
    </w:pPr>
    <w:rPr>
      <w:b/>
      <w:bCs/>
      <w:sz w:val="21"/>
      <w:szCs w:val="21"/>
    </w:rPr>
  </w:style>
  <w:style w:type="character" w:customStyle="1" w:styleId="af1">
    <w:name w:val="頁首 字元"/>
    <w:link w:val="af0"/>
    <w:uiPriority w:val="99"/>
    <w:rsid w:val="00640936"/>
    <w:rPr>
      <w:rFonts w:ascii="Verdana" w:hAnsi="Verdana" w:cs="Verdana"/>
      <w:b/>
      <w:i/>
      <w:color w:val="000000"/>
      <w:sz w:val="16"/>
      <w:lang w:eastAsia="zh-CN"/>
    </w:rPr>
  </w:style>
  <w:style w:type="character" w:customStyle="1" w:styleId="ad">
    <w:name w:val="頁尾 字元"/>
    <w:link w:val="ac"/>
    <w:uiPriority w:val="99"/>
    <w:rsid w:val="00640936"/>
    <w:rPr>
      <w:rFonts w:ascii="Verdana" w:hAnsi="Verdana" w:cs="Verdana"/>
      <w:color w:val="000000"/>
      <w:sz w:val="16"/>
      <w:lang w:eastAsia="zh-CN"/>
    </w:rPr>
  </w:style>
  <w:style w:type="table" w:styleId="af7">
    <w:name w:val="Table Grid"/>
    <w:basedOn w:val="a1"/>
    <w:uiPriority w:val="39"/>
    <w:rsid w:val="004C3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0"/>
    <w:link w:val="1"/>
    <w:rsid w:val="00210E05"/>
    <w:rPr>
      <w:rFonts w:ascii="Verdana" w:hAnsi="Verdana" w:cs="Verdana"/>
      <w:b/>
      <w:color w:val="538135"/>
      <w:sz w:val="44"/>
      <w:lang w:eastAsia="zh-CN"/>
    </w:rPr>
  </w:style>
  <w:style w:type="character" w:customStyle="1" w:styleId="20">
    <w:name w:val="標題 2 字元"/>
    <w:basedOn w:val="a0"/>
    <w:link w:val="2"/>
    <w:rsid w:val="00210E05"/>
    <w:rPr>
      <w:rFonts w:ascii="Verdana" w:hAnsi="Verdana" w:cs="Verdana"/>
      <w:b/>
      <w:color w:val="538135"/>
      <w:sz w:val="28"/>
      <w:lang w:eastAsia="zh-CN"/>
    </w:rPr>
  </w:style>
  <w:style w:type="paragraph" w:styleId="af8">
    <w:name w:val="TOC Heading"/>
    <w:basedOn w:val="1"/>
    <w:next w:val="a"/>
    <w:uiPriority w:val="39"/>
    <w:unhideWhenUsed/>
    <w:qFormat/>
    <w:rsid w:val="00437C6B"/>
    <w:pPr>
      <w:pageBreakBefore w:val="0"/>
      <w:numPr>
        <w:numId w:val="0"/>
      </w:numPr>
      <w:pBdr>
        <w:top w:val="none" w:sz="0" w:space="0" w:color="auto"/>
        <w:left w:val="none" w:sz="0" w:space="0" w:color="auto"/>
        <w:bottom w:val="none" w:sz="0" w:space="0" w:color="auto"/>
        <w:right w:val="none" w:sz="0" w:space="0" w:color="auto"/>
      </w:pBdr>
      <w:tabs>
        <w:tab w:val="clear" w:pos="720"/>
      </w:tabs>
      <w:suppressAutoHyphens w:val="0"/>
      <w:spacing w:before="240" w:after="0" w:line="259" w:lineRule="auto"/>
      <w:outlineLvl w:val="9"/>
    </w:pPr>
    <w:rPr>
      <w:rFonts w:asciiTheme="majorHAnsi" w:eastAsiaTheme="majorEastAsia" w:hAnsiTheme="majorHAnsi" w:cstheme="majorBidi"/>
      <w:b w:val="0"/>
      <w:color w:val="2E74B5" w:themeColor="accent1" w:themeShade="BF"/>
      <w:sz w:val="32"/>
      <w:szCs w:val="32"/>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CECFF-C207-4D19-B77B-880C01220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6457</Words>
  <Characters>36809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Technical Template</vt:lpstr>
    </vt:vector>
  </TitlesOfParts>
  <Company>Insyde Software</Company>
  <LinksUpToDate>false</LinksUpToDate>
  <CharactersWithSpaces>43180</CharactersWithSpaces>
  <SharedDoc>false</SharedDoc>
  <HLinks>
    <vt:vector size="90" baseType="variant">
      <vt:variant>
        <vt:i4>3932199</vt:i4>
      </vt:variant>
      <vt:variant>
        <vt:i4>51</vt:i4>
      </vt:variant>
      <vt:variant>
        <vt:i4>0</vt:i4>
      </vt:variant>
      <vt:variant>
        <vt:i4>5</vt:i4>
      </vt:variant>
      <vt:variant>
        <vt:lpwstr>http://www.intel.com/technology/framework/</vt:lpwstr>
      </vt:variant>
      <vt:variant>
        <vt:lpwstr/>
      </vt:variant>
      <vt:variant>
        <vt:i4>7536705</vt:i4>
      </vt:variant>
      <vt:variant>
        <vt:i4>41</vt:i4>
      </vt:variant>
      <vt:variant>
        <vt:i4>0</vt:i4>
      </vt:variant>
      <vt:variant>
        <vt:i4>5</vt:i4>
      </vt:variant>
      <vt:variant>
        <vt:lpwstr/>
      </vt:variant>
      <vt:variant>
        <vt:lpwstr>__RefHeading___Toc521588696</vt:lpwstr>
      </vt:variant>
      <vt:variant>
        <vt:i4>7536705</vt:i4>
      </vt:variant>
      <vt:variant>
        <vt:i4>38</vt:i4>
      </vt:variant>
      <vt:variant>
        <vt:i4>0</vt:i4>
      </vt:variant>
      <vt:variant>
        <vt:i4>5</vt:i4>
      </vt:variant>
      <vt:variant>
        <vt:lpwstr/>
      </vt:variant>
      <vt:variant>
        <vt:lpwstr>__RefHeading___Toc521588695</vt:lpwstr>
      </vt:variant>
      <vt:variant>
        <vt:i4>7536705</vt:i4>
      </vt:variant>
      <vt:variant>
        <vt:i4>35</vt:i4>
      </vt:variant>
      <vt:variant>
        <vt:i4>0</vt:i4>
      </vt:variant>
      <vt:variant>
        <vt:i4>5</vt:i4>
      </vt:variant>
      <vt:variant>
        <vt:lpwstr/>
      </vt:variant>
      <vt:variant>
        <vt:lpwstr>__RefHeading___Toc521588694</vt:lpwstr>
      </vt:variant>
      <vt:variant>
        <vt:i4>7536705</vt:i4>
      </vt:variant>
      <vt:variant>
        <vt:i4>32</vt:i4>
      </vt:variant>
      <vt:variant>
        <vt:i4>0</vt:i4>
      </vt:variant>
      <vt:variant>
        <vt:i4>5</vt:i4>
      </vt:variant>
      <vt:variant>
        <vt:lpwstr/>
      </vt:variant>
      <vt:variant>
        <vt:lpwstr>__RefHeading___Toc521588693</vt:lpwstr>
      </vt:variant>
      <vt:variant>
        <vt:i4>7536705</vt:i4>
      </vt:variant>
      <vt:variant>
        <vt:i4>29</vt:i4>
      </vt:variant>
      <vt:variant>
        <vt:i4>0</vt:i4>
      </vt:variant>
      <vt:variant>
        <vt:i4>5</vt:i4>
      </vt:variant>
      <vt:variant>
        <vt:lpwstr/>
      </vt:variant>
      <vt:variant>
        <vt:lpwstr>__RefHeading___Toc521588692</vt:lpwstr>
      </vt:variant>
      <vt:variant>
        <vt:i4>7536705</vt:i4>
      </vt:variant>
      <vt:variant>
        <vt:i4>26</vt:i4>
      </vt:variant>
      <vt:variant>
        <vt:i4>0</vt:i4>
      </vt:variant>
      <vt:variant>
        <vt:i4>5</vt:i4>
      </vt:variant>
      <vt:variant>
        <vt:lpwstr/>
      </vt:variant>
      <vt:variant>
        <vt:lpwstr>__RefHeading___Toc521588691</vt:lpwstr>
      </vt:variant>
      <vt:variant>
        <vt:i4>7536705</vt:i4>
      </vt:variant>
      <vt:variant>
        <vt:i4>23</vt:i4>
      </vt:variant>
      <vt:variant>
        <vt:i4>0</vt:i4>
      </vt:variant>
      <vt:variant>
        <vt:i4>5</vt:i4>
      </vt:variant>
      <vt:variant>
        <vt:lpwstr/>
      </vt:variant>
      <vt:variant>
        <vt:lpwstr>__RefHeading___Toc521588690</vt:lpwstr>
      </vt:variant>
      <vt:variant>
        <vt:i4>7471169</vt:i4>
      </vt:variant>
      <vt:variant>
        <vt:i4>20</vt:i4>
      </vt:variant>
      <vt:variant>
        <vt:i4>0</vt:i4>
      </vt:variant>
      <vt:variant>
        <vt:i4>5</vt:i4>
      </vt:variant>
      <vt:variant>
        <vt:lpwstr/>
      </vt:variant>
      <vt:variant>
        <vt:lpwstr>__RefHeading___Toc521588689</vt:lpwstr>
      </vt:variant>
      <vt:variant>
        <vt:i4>7471169</vt:i4>
      </vt:variant>
      <vt:variant>
        <vt:i4>17</vt:i4>
      </vt:variant>
      <vt:variant>
        <vt:i4>0</vt:i4>
      </vt:variant>
      <vt:variant>
        <vt:i4>5</vt:i4>
      </vt:variant>
      <vt:variant>
        <vt:lpwstr/>
      </vt:variant>
      <vt:variant>
        <vt:lpwstr>__RefHeading___Toc521588688</vt:lpwstr>
      </vt:variant>
      <vt:variant>
        <vt:i4>7471169</vt:i4>
      </vt:variant>
      <vt:variant>
        <vt:i4>14</vt:i4>
      </vt:variant>
      <vt:variant>
        <vt:i4>0</vt:i4>
      </vt:variant>
      <vt:variant>
        <vt:i4>5</vt:i4>
      </vt:variant>
      <vt:variant>
        <vt:lpwstr/>
      </vt:variant>
      <vt:variant>
        <vt:lpwstr>__RefHeading___Toc521588687</vt:lpwstr>
      </vt:variant>
      <vt:variant>
        <vt:i4>7471169</vt:i4>
      </vt:variant>
      <vt:variant>
        <vt:i4>11</vt:i4>
      </vt:variant>
      <vt:variant>
        <vt:i4>0</vt:i4>
      </vt:variant>
      <vt:variant>
        <vt:i4>5</vt:i4>
      </vt:variant>
      <vt:variant>
        <vt:lpwstr/>
      </vt:variant>
      <vt:variant>
        <vt:lpwstr>__RefHeading___Toc521588686</vt:lpwstr>
      </vt:variant>
      <vt:variant>
        <vt:i4>7471169</vt:i4>
      </vt:variant>
      <vt:variant>
        <vt:i4>8</vt:i4>
      </vt:variant>
      <vt:variant>
        <vt:i4>0</vt:i4>
      </vt:variant>
      <vt:variant>
        <vt:i4>5</vt:i4>
      </vt:variant>
      <vt:variant>
        <vt:lpwstr/>
      </vt:variant>
      <vt:variant>
        <vt:lpwstr>__RefHeading___Toc521588685</vt:lpwstr>
      </vt:variant>
      <vt:variant>
        <vt:i4>7471169</vt:i4>
      </vt:variant>
      <vt:variant>
        <vt:i4>5</vt:i4>
      </vt:variant>
      <vt:variant>
        <vt:i4>0</vt:i4>
      </vt:variant>
      <vt:variant>
        <vt:i4>5</vt:i4>
      </vt:variant>
      <vt:variant>
        <vt:lpwstr/>
      </vt:variant>
      <vt:variant>
        <vt:lpwstr>__RefHeading___Toc521588684</vt:lpwstr>
      </vt:variant>
      <vt:variant>
        <vt:i4>7471169</vt:i4>
      </vt:variant>
      <vt:variant>
        <vt:i4>2</vt:i4>
      </vt:variant>
      <vt:variant>
        <vt:i4>0</vt:i4>
      </vt:variant>
      <vt:variant>
        <vt:i4>5</vt:i4>
      </vt:variant>
      <vt:variant>
        <vt:lpwstr/>
      </vt:variant>
      <vt:variant>
        <vt:lpwstr>__RefHeading___Toc521588683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Template</dc:title>
  <dc:subject/>
  <dc:creator>Alastair Jones</dc:creator>
  <cp:keywords>Company Confidential</cp:keywords>
  <cp:lastModifiedBy>James Lee</cp:lastModifiedBy>
  <cp:revision>8</cp:revision>
  <cp:lastPrinted>2024-09-02T03:24:00Z</cp:lastPrinted>
  <dcterms:created xsi:type="dcterms:W3CDTF">2024-09-02T03:22:00Z</dcterms:created>
  <dcterms:modified xsi:type="dcterms:W3CDTF">2024-09-02T03:24:00Z</dcterms:modified>
</cp:coreProperties>
</file>